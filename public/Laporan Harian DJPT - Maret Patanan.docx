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5000" w:type="pct"/>
        <w:tblLook w:val="0000" w:firstRow="0" w:lastRow="0" w:firstColumn="0" w:lastColumn="0" w:noHBand="0" w:noVBand="0"/>
      </w:tblPr>
      <w:tblGrid>
        <w:gridCol w:w="1350"/>
        <w:gridCol w:w="3738"/>
        <w:gridCol w:w="4800"/>
      </w:tblGrid>
      <w:tr w:rsidR="00A42E03" w:rsidRPr="0071202C" w14:paraId="2D452AEF" w14:textId="1F71C6D1" w:rsidTr="0097202A">
        <w:trPr>
          <w:trHeight w:val="567"/>
        </w:trPr>
        <w:tc>
          <w:tcPr>
            <w:tcW w:w="2573" w:type="pct"/>
            <w:gridSpan w:val="2"/>
            <w:tcBorders>
              <w:top w:val="double" w:sz="4" w:space="0" w:color="000000"/>
              <w:left w:val="double" w:sz="4" w:space="0" w:color="000000"/>
              <w:right w:val="double" w:sz="4" w:space="0" w:color="000000"/>
            </w:tcBorders>
            <w:vAlign w:val="center"/>
          </w:tcPr>
          <w:p w14:paraId="1224EA82" w14:textId="3BBB1F9C" w:rsidR="00A42E03" w:rsidRPr="0071202C" w:rsidRDefault="00A42E03" w:rsidP="00AE1125">
            <w:pPr>
              <w:jc w:val="center"/>
              <w:rPr>
                <w:rFonts w:ascii="Century Gothic" w:eastAsia="SimSun" w:hAnsi="Century Gothic" w:cs="Tahoma"/>
                <w:b/>
                <w:i/>
                <w:sz w:val="22"/>
                <w:szCs w:val="22"/>
              </w:rPr>
            </w:pPr>
            <w:r w:rsidRPr="0071202C">
              <w:rPr>
                <w:rFonts w:ascii="Century Gothic" w:eastAsia="SimSun" w:hAnsi="Century Gothic" w:cs="Tahoma"/>
                <w:b/>
                <w:sz w:val="22"/>
                <w:szCs w:val="22"/>
              </w:rPr>
              <w:t>LAPORAN HARIAN</w:t>
            </w:r>
          </w:p>
        </w:tc>
        <w:tc>
          <w:tcPr>
            <w:tcW w:w="2427" w:type="pct"/>
            <w:vMerge w:val="restart"/>
            <w:tcBorders>
              <w:top w:val="double" w:sz="4" w:space="0" w:color="000000"/>
              <w:left w:val="double" w:sz="4" w:space="0" w:color="000000"/>
              <w:right w:val="double" w:sz="4" w:space="0" w:color="000000"/>
            </w:tcBorders>
            <w:vAlign w:val="center"/>
          </w:tcPr>
          <w:p w14:paraId="6AE50FCC" w14:textId="7BBDFD0F" w:rsidR="00A42E03" w:rsidRPr="0071202C" w:rsidRDefault="00A42E03" w:rsidP="00A42E03">
            <w:pPr>
              <w:jc w:val="center"/>
              <w:rPr>
                <w:rFonts w:ascii="Century Gothic" w:eastAsia="SimSun" w:hAnsi="Century Gothic" w:cs="Tahoma"/>
                <w:sz w:val="22"/>
                <w:szCs w:val="22"/>
              </w:rPr>
            </w:pPr>
            <w:r w:rsidRPr="0071202C">
              <w:rPr>
                <w:noProof/>
              </w:rPr>
              <w:drawing>
                <wp:inline distT="0" distB="0" distL="0" distR="0" wp14:anchorId="42A234A4" wp14:editId="09736D77">
                  <wp:extent cx="1190846" cy="11689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510" r="18545" b="34634"/>
                          <a:stretch/>
                        </pic:blipFill>
                        <pic:spPr bwMode="auto">
                          <a:xfrm>
                            <a:off x="0" y="0"/>
                            <a:ext cx="1208322" cy="118610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42E03" w:rsidRPr="0071202C" w14:paraId="6A438671" w14:textId="709BF713" w:rsidTr="0097202A">
        <w:trPr>
          <w:trHeight w:val="567"/>
        </w:trPr>
        <w:tc>
          <w:tcPr>
            <w:tcW w:w="2573" w:type="pct"/>
            <w:gridSpan w:val="2"/>
            <w:tcBorders>
              <w:top w:val="double" w:sz="4" w:space="0" w:color="000000"/>
              <w:left w:val="double" w:sz="4" w:space="0" w:color="000000"/>
              <w:bottom w:val="single" w:sz="6" w:space="0" w:color="000000"/>
              <w:right w:val="double" w:sz="4" w:space="0" w:color="000000"/>
            </w:tcBorders>
            <w:vAlign w:val="center"/>
          </w:tcPr>
          <w:p w14:paraId="77A55C03" w14:textId="74AB1559" w:rsidR="00C617B3" w:rsidRPr="0071202C" w:rsidRDefault="00FC056F" w:rsidP="00A42E03">
            <w:pPr>
              <w:jc w:val="center"/>
              <w:rPr>
                <w:rFonts w:ascii="Century Gothic" w:eastAsia="SimSun" w:hAnsi="Century Gothic" w:cs="Tahoma"/>
                <w:sz w:val="22"/>
                <w:szCs w:val="22"/>
              </w:rPr>
            </w:pPr>
            <w:r w:rsidRPr="0071202C">
              <w:rPr>
                <w:rFonts w:ascii="Century Gothic" w:eastAsia="SimSun" w:hAnsi="Century Gothic" w:cs="Tahoma"/>
                <w:sz w:val="22"/>
                <w:szCs w:val="22"/>
              </w:rPr>
              <w:t>ASISTEN TENAGA AHLI</w:t>
            </w:r>
          </w:p>
          <w:p w14:paraId="6D79D330" w14:textId="77777777" w:rsidR="00C617B3" w:rsidRPr="0071202C" w:rsidRDefault="00C617B3" w:rsidP="00A42E03">
            <w:pPr>
              <w:jc w:val="center"/>
              <w:rPr>
                <w:rFonts w:ascii="Century Gothic" w:eastAsia="SimSun" w:hAnsi="Century Gothic" w:cs="Tahoma"/>
                <w:sz w:val="22"/>
                <w:szCs w:val="22"/>
              </w:rPr>
            </w:pPr>
            <w:r w:rsidRPr="0071202C">
              <w:rPr>
                <w:rFonts w:ascii="Century Gothic" w:eastAsia="SimSun" w:hAnsi="Century Gothic" w:cs="Tahoma"/>
                <w:sz w:val="22"/>
                <w:szCs w:val="22"/>
              </w:rPr>
              <w:t>PROGRAM KAMPUNG NELAYAN MERAH PUTIH</w:t>
            </w:r>
          </w:p>
          <w:p w14:paraId="3E29F25C" w14:textId="5DAF3496" w:rsidR="00A42E03" w:rsidRPr="0071202C" w:rsidRDefault="00A42E03" w:rsidP="00A42E03">
            <w:pPr>
              <w:jc w:val="center"/>
              <w:rPr>
                <w:rFonts w:ascii="Century Gothic" w:eastAsia="SimSun" w:hAnsi="Century Gothic" w:cs="Tahoma"/>
                <w:sz w:val="22"/>
                <w:szCs w:val="22"/>
              </w:rPr>
            </w:pPr>
            <w:r w:rsidRPr="0071202C">
              <w:rPr>
                <w:rFonts w:ascii="Century Gothic" w:eastAsia="SimSun" w:hAnsi="Century Gothic" w:cs="Tahoma"/>
                <w:sz w:val="22"/>
                <w:szCs w:val="22"/>
              </w:rPr>
              <w:t>TAHUN ANGGARAN 202</w:t>
            </w:r>
            <w:r w:rsidR="00E118A3" w:rsidRPr="0071202C">
              <w:rPr>
                <w:rFonts w:ascii="Century Gothic" w:eastAsia="SimSun" w:hAnsi="Century Gothic" w:cs="Tahoma"/>
                <w:sz w:val="22"/>
                <w:szCs w:val="22"/>
              </w:rPr>
              <w:t>6</w:t>
            </w:r>
          </w:p>
        </w:tc>
        <w:tc>
          <w:tcPr>
            <w:tcW w:w="2427" w:type="pct"/>
            <w:vMerge/>
            <w:tcBorders>
              <w:left w:val="double" w:sz="4" w:space="0" w:color="000000"/>
              <w:right w:val="double" w:sz="4" w:space="0" w:color="000000"/>
            </w:tcBorders>
          </w:tcPr>
          <w:p w14:paraId="2A627862" w14:textId="77777777" w:rsidR="00A42E03" w:rsidRPr="0071202C" w:rsidRDefault="00A42E03" w:rsidP="00A42E03">
            <w:pPr>
              <w:jc w:val="center"/>
              <w:rPr>
                <w:rFonts w:ascii="Century Gothic" w:eastAsia="SimSun" w:hAnsi="Century Gothic" w:cs="Tahoma"/>
                <w:sz w:val="22"/>
                <w:szCs w:val="22"/>
              </w:rPr>
            </w:pPr>
          </w:p>
        </w:tc>
      </w:tr>
      <w:tr w:rsidR="00A42E03" w:rsidRPr="0071202C" w14:paraId="5CFBAF80" w14:textId="1EB11169" w:rsidTr="0097202A">
        <w:trPr>
          <w:trHeight w:val="567"/>
        </w:trPr>
        <w:tc>
          <w:tcPr>
            <w:tcW w:w="683" w:type="pct"/>
            <w:tcBorders>
              <w:top w:val="double" w:sz="4" w:space="0" w:color="000000"/>
              <w:left w:val="double" w:sz="4" w:space="0" w:color="000000"/>
              <w:bottom w:val="single" w:sz="6" w:space="0" w:color="000000"/>
            </w:tcBorders>
            <w:vAlign w:val="center"/>
          </w:tcPr>
          <w:p w14:paraId="518CE505" w14:textId="69E1071D" w:rsidR="00A42E03" w:rsidRPr="0071202C" w:rsidRDefault="00A42E03" w:rsidP="00AE1125">
            <w:pPr>
              <w:rPr>
                <w:rFonts w:ascii="Century Gothic" w:eastAsia="SimSun" w:hAnsi="Century Gothic" w:cs="Tahoma"/>
                <w:sz w:val="22"/>
                <w:szCs w:val="22"/>
              </w:rPr>
            </w:pPr>
            <w:r w:rsidRPr="0071202C">
              <w:rPr>
                <w:rFonts w:ascii="Century Gothic" w:eastAsia="SimSun" w:hAnsi="Century Gothic" w:cs="Tahoma"/>
                <w:sz w:val="22"/>
                <w:szCs w:val="22"/>
              </w:rPr>
              <w:t>Hari</w:t>
            </w:r>
          </w:p>
        </w:tc>
        <w:tc>
          <w:tcPr>
            <w:tcW w:w="1890" w:type="pct"/>
            <w:tcBorders>
              <w:top w:val="double" w:sz="4" w:space="0" w:color="000000"/>
              <w:left w:val="double" w:sz="4" w:space="0" w:color="000000"/>
              <w:bottom w:val="single" w:sz="6" w:space="0" w:color="000000"/>
              <w:right w:val="double" w:sz="4" w:space="0" w:color="000000"/>
            </w:tcBorders>
            <w:vAlign w:val="center"/>
          </w:tcPr>
          <w:p w14:paraId="253AD49F" w14:textId="6BE2EAA4" w:rsidR="00A42E03" w:rsidRPr="0071202C" w:rsidRDefault="008269F1" w:rsidP="00AE1125">
            <w:pPr>
              <w:rPr>
                <w:rFonts w:ascii="Century Gothic" w:eastAsia="SimSun" w:hAnsi="Century Gothic" w:cs="Tahoma"/>
                <w:sz w:val="22"/>
                <w:szCs w:val="22"/>
              </w:rPr>
            </w:pPr>
            <w:r w:rsidRPr="0071202C">
              <w:rPr>
                <w:rFonts w:ascii="Century Gothic" w:eastAsia="SimSun" w:hAnsi="Century Gothic" w:cs="Tahoma"/>
                <w:sz w:val="22"/>
                <w:szCs w:val="22"/>
              </w:rPr>
              <w:t>Senin</w:t>
            </w:r>
          </w:p>
        </w:tc>
        <w:tc>
          <w:tcPr>
            <w:tcW w:w="2427" w:type="pct"/>
            <w:vMerge/>
            <w:tcBorders>
              <w:left w:val="double" w:sz="4" w:space="0" w:color="000000"/>
              <w:bottom w:val="single" w:sz="6" w:space="0" w:color="000000"/>
              <w:right w:val="double" w:sz="4" w:space="0" w:color="000000"/>
            </w:tcBorders>
          </w:tcPr>
          <w:p w14:paraId="09F59967" w14:textId="77777777" w:rsidR="00A42E03" w:rsidRPr="0071202C" w:rsidRDefault="00A42E03" w:rsidP="00AE1125">
            <w:pPr>
              <w:rPr>
                <w:rFonts w:ascii="Century Gothic" w:hAnsi="Century Gothic"/>
                <w:sz w:val="22"/>
                <w:szCs w:val="22"/>
              </w:rPr>
            </w:pPr>
          </w:p>
        </w:tc>
      </w:tr>
      <w:tr w:rsidR="00A42E03" w:rsidRPr="0071202C" w14:paraId="076D3DEF" w14:textId="2E0AB6FF" w:rsidTr="0097202A">
        <w:trPr>
          <w:trHeight w:val="567"/>
        </w:trPr>
        <w:tc>
          <w:tcPr>
            <w:tcW w:w="683" w:type="pct"/>
            <w:tcBorders>
              <w:top w:val="single" w:sz="6" w:space="0" w:color="000000"/>
              <w:left w:val="double" w:sz="4" w:space="0" w:color="000000"/>
              <w:bottom w:val="single" w:sz="6" w:space="0" w:color="000000"/>
            </w:tcBorders>
            <w:vAlign w:val="center"/>
          </w:tcPr>
          <w:p w14:paraId="3E88B63D" w14:textId="2F81C9A1" w:rsidR="00A42E03" w:rsidRPr="0071202C" w:rsidRDefault="00A42E03" w:rsidP="00AE1125">
            <w:pPr>
              <w:rPr>
                <w:rFonts w:ascii="Century Gothic" w:eastAsia="SimSun" w:hAnsi="Century Gothic" w:cs="Tahoma"/>
                <w:sz w:val="22"/>
                <w:szCs w:val="22"/>
              </w:rPr>
            </w:pPr>
            <w:r w:rsidRPr="0071202C">
              <w:rPr>
                <w:rFonts w:ascii="Century Gothic" w:eastAsia="SimSun" w:hAnsi="Century Gothic" w:cs="Tahoma"/>
                <w:sz w:val="22"/>
                <w:szCs w:val="22"/>
              </w:rPr>
              <w:t>Tanggal</w:t>
            </w:r>
          </w:p>
        </w:tc>
        <w:tc>
          <w:tcPr>
            <w:tcW w:w="1890" w:type="pct"/>
            <w:tcBorders>
              <w:top w:val="single" w:sz="6" w:space="0" w:color="000000"/>
              <w:left w:val="double" w:sz="4" w:space="0" w:color="000000"/>
              <w:bottom w:val="single" w:sz="6" w:space="0" w:color="000000"/>
              <w:right w:val="double" w:sz="4" w:space="0" w:color="000000"/>
            </w:tcBorders>
            <w:vAlign w:val="center"/>
          </w:tcPr>
          <w:p w14:paraId="1DC41BDA" w14:textId="39254DB4" w:rsidR="00A42E03" w:rsidRPr="0071202C" w:rsidRDefault="008269F1" w:rsidP="00AE1125">
            <w:pPr>
              <w:pStyle w:val="Heading"/>
              <w:jc w:val="left"/>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25 Mei</w:t>
            </w:r>
            <w:r w:rsidR="0051082B" w:rsidRPr="0071202C">
              <w:rPr>
                <w:rFonts w:ascii="Century Gothic" w:eastAsia="SimSun" w:hAnsi="Century Gothic" w:cs="Tahoma"/>
                <w:b w:val="0"/>
                <w:sz w:val="22"/>
                <w:szCs w:val="22"/>
                <w:lang w:val="en-ZA"/>
              </w:rPr>
              <w:t xml:space="preserve"> </w:t>
            </w:r>
            <w:r w:rsidR="00CA767C" w:rsidRPr="0071202C">
              <w:rPr>
                <w:rFonts w:ascii="Century Gothic" w:eastAsia="SimSun" w:hAnsi="Century Gothic" w:cs="Tahoma"/>
                <w:b w:val="0"/>
                <w:sz w:val="22"/>
                <w:szCs w:val="22"/>
                <w:lang w:val="en-ZA"/>
              </w:rPr>
              <w:t>2026</w:t>
            </w:r>
          </w:p>
        </w:tc>
        <w:tc>
          <w:tcPr>
            <w:tcW w:w="2427" w:type="pct"/>
            <w:tcBorders>
              <w:top w:val="single" w:sz="6" w:space="0" w:color="000000"/>
              <w:left w:val="double" w:sz="4" w:space="0" w:color="000000"/>
              <w:bottom w:val="single" w:sz="6" w:space="0" w:color="000000"/>
              <w:right w:val="double" w:sz="4" w:space="0" w:color="000000"/>
            </w:tcBorders>
          </w:tcPr>
          <w:p w14:paraId="6C1B1F6A" w14:textId="29EAEBB5" w:rsidR="00A42E03" w:rsidRPr="0071202C" w:rsidRDefault="009B2C96" w:rsidP="00A42E03">
            <w:pPr>
              <w:pStyle w:val="Heading"/>
              <w:rPr>
                <w:rFonts w:ascii="Century Gothic" w:hAnsi="Century Gothic"/>
                <w:sz w:val="22"/>
                <w:szCs w:val="22"/>
              </w:rPr>
            </w:pPr>
            <w:r w:rsidRPr="0071202C">
              <w:rPr>
                <w:rFonts w:ascii="Century Gothic" w:hAnsi="Century Gothic"/>
                <w:sz w:val="22"/>
                <w:szCs w:val="22"/>
              </w:rPr>
              <w:t>SEKRETARIAT DIREKTORAT JENDERAL PERIKANAN TANGKAP</w:t>
            </w:r>
          </w:p>
        </w:tc>
      </w:tr>
      <w:tr w:rsidR="00806B22" w:rsidRPr="0071202C" w14:paraId="352F0197" w14:textId="77777777" w:rsidTr="00806B22">
        <w:trPr>
          <w:trHeight w:val="567"/>
        </w:trPr>
        <w:tc>
          <w:tcPr>
            <w:tcW w:w="5000" w:type="pct"/>
            <w:gridSpan w:val="3"/>
            <w:tcBorders>
              <w:top w:val="single" w:sz="6" w:space="0" w:color="000000"/>
              <w:left w:val="double" w:sz="4" w:space="0" w:color="000000"/>
              <w:bottom w:val="single" w:sz="6" w:space="0" w:color="000000"/>
              <w:right w:val="double" w:sz="4" w:space="0" w:color="000000"/>
            </w:tcBorders>
            <w:vAlign w:val="center"/>
          </w:tcPr>
          <w:p w14:paraId="12A3E904" w14:textId="0BC68B76" w:rsidR="00806B22" w:rsidRPr="0071202C" w:rsidRDefault="00806B22" w:rsidP="00A42E03">
            <w:pPr>
              <w:pStyle w:val="Heading"/>
              <w:rPr>
                <w:rFonts w:ascii="Century Gothic" w:hAnsi="Century Gothic"/>
                <w:sz w:val="22"/>
                <w:szCs w:val="22"/>
              </w:rPr>
            </w:pPr>
            <w:r w:rsidRPr="0071202C">
              <w:rPr>
                <w:rFonts w:ascii="Century Gothic" w:hAnsi="Century Gothic"/>
                <w:sz w:val="22"/>
                <w:szCs w:val="22"/>
              </w:rPr>
              <w:t>DILAPORKAN OLEH:</w:t>
            </w:r>
          </w:p>
        </w:tc>
      </w:tr>
      <w:tr w:rsidR="00806B22" w:rsidRPr="0071202C" w14:paraId="74F9796D" w14:textId="77777777" w:rsidTr="0097202A">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4E1DE85E" w14:textId="6EB031B9" w:rsidR="00806B22" w:rsidRPr="0071202C" w:rsidRDefault="00806B22" w:rsidP="00806B22">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NAMA</w:t>
            </w:r>
          </w:p>
        </w:tc>
        <w:tc>
          <w:tcPr>
            <w:tcW w:w="2427" w:type="pct"/>
            <w:tcBorders>
              <w:top w:val="single" w:sz="6" w:space="0" w:color="000000"/>
              <w:left w:val="double" w:sz="4" w:space="0" w:color="000000"/>
              <w:bottom w:val="single" w:sz="6" w:space="0" w:color="000000"/>
              <w:right w:val="double" w:sz="4" w:space="0" w:color="000000"/>
            </w:tcBorders>
            <w:vAlign w:val="center"/>
          </w:tcPr>
          <w:p w14:paraId="6C683656" w14:textId="0130905A" w:rsidR="00806B22" w:rsidRPr="0071202C" w:rsidRDefault="008269F1" w:rsidP="00806B22">
            <w:pPr>
              <w:pStyle w:val="Heading"/>
              <w:rPr>
                <w:rFonts w:ascii="Century Gothic" w:hAnsi="Century Gothic"/>
                <w:sz w:val="22"/>
                <w:szCs w:val="22"/>
              </w:rPr>
            </w:pPr>
            <w:r w:rsidRPr="0071202C">
              <w:rPr>
                <w:rFonts w:ascii="Century Gothic" w:eastAsia="SimSun" w:hAnsi="Century Gothic" w:cs="Tahoma"/>
                <w:b w:val="0"/>
                <w:sz w:val="22"/>
                <w:szCs w:val="22"/>
                <w:lang w:val="en-ZA"/>
              </w:rPr>
              <w:t>Maret Patanan</w:t>
            </w:r>
            <w:r w:rsidR="00D96554" w:rsidRPr="0071202C">
              <w:rPr>
                <w:rFonts w:ascii="Century Gothic" w:eastAsia="SimSun" w:hAnsi="Century Gothic" w:cs="Tahoma"/>
                <w:b w:val="0"/>
                <w:sz w:val="22"/>
                <w:szCs w:val="22"/>
                <w:lang w:val="en-ZA"/>
              </w:rPr>
              <w:t xml:space="preserve">, </w:t>
            </w:r>
            <w:proofErr w:type="gramStart"/>
            <w:r w:rsidR="00D96554" w:rsidRPr="0071202C">
              <w:rPr>
                <w:rFonts w:ascii="Century Gothic" w:eastAsia="SimSun" w:hAnsi="Century Gothic" w:cs="Tahoma"/>
                <w:b w:val="0"/>
                <w:sz w:val="22"/>
                <w:szCs w:val="22"/>
                <w:lang w:val="en-ZA"/>
              </w:rPr>
              <w:t>S.T</w:t>
            </w:r>
            <w:proofErr w:type="gramEnd"/>
          </w:p>
        </w:tc>
      </w:tr>
      <w:tr w:rsidR="00806B22" w:rsidRPr="0071202C" w14:paraId="077738CA" w14:textId="77777777" w:rsidTr="0097202A">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16070916" w14:textId="26BC0A9E" w:rsidR="00806B22" w:rsidRPr="0071202C" w:rsidRDefault="00806B22" w:rsidP="00806B22">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JABATAN</w:t>
            </w:r>
          </w:p>
        </w:tc>
        <w:tc>
          <w:tcPr>
            <w:tcW w:w="2427" w:type="pct"/>
            <w:tcBorders>
              <w:top w:val="single" w:sz="6" w:space="0" w:color="000000"/>
              <w:left w:val="double" w:sz="4" w:space="0" w:color="000000"/>
              <w:bottom w:val="single" w:sz="6" w:space="0" w:color="000000"/>
              <w:right w:val="double" w:sz="4" w:space="0" w:color="000000"/>
            </w:tcBorders>
            <w:vAlign w:val="center"/>
          </w:tcPr>
          <w:p w14:paraId="26F45BEC" w14:textId="1898452F" w:rsidR="00806B22" w:rsidRPr="0071202C" w:rsidRDefault="00FC056F" w:rsidP="00806B22">
            <w:pPr>
              <w:pStyle w:val="Heading"/>
              <w:rPr>
                <w:rFonts w:ascii="Century Gothic" w:hAnsi="Century Gothic"/>
                <w:sz w:val="22"/>
                <w:szCs w:val="22"/>
              </w:rPr>
            </w:pPr>
            <w:r w:rsidRPr="0071202C">
              <w:rPr>
                <w:rFonts w:ascii="Century Gothic" w:hAnsi="Century Gothic"/>
                <w:b w:val="0"/>
                <w:sz w:val="22"/>
                <w:szCs w:val="22"/>
              </w:rPr>
              <w:t>Asisten Tenaga Ahli</w:t>
            </w:r>
          </w:p>
        </w:tc>
      </w:tr>
    </w:tbl>
    <w:p w14:paraId="47EC1DB8" w14:textId="483CF455" w:rsidR="00A42E03" w:rsidRPr="0071202C" w:rsidRDefault="00A42E03" w:rsidP="00A42E03">
      <w:pPr>
        <w:spacing w:line="276" w:lineRule="auto"/>
        <w:ind w:left="360"/>
        <w:jc w:val="both"/>
        <w:rPr>
          <w:rFonts w:ascii="Century Gothic" w:hAnsi="Century Gothic" w:cs="Tahoma"/>
          <w:b/>
          <w:bCs/>
          <w:sz w:val="22"/>
          <w:szCs w:val="22"/>
          <w:u w:val="single"/>
        </w:rPr>
      </w:pPr>
    </w:p>
    <w:p w14:paraId="65764E92" w14:textId="77777777" w:rsidR="00A42E03" w:rsidRPr="0071202C" w:rsidRDefault="00A42E03" w:rsidP="00A42E03">
      <w:pPr>
        <w:spacing w:line="276" w:lineRule="auto"/>
        <w:ind w:left="360"/>
        <w:jc w:val="both"/>
        <w:rPr>
          <w:rFonts w:ascii="Century Gothic" w:hAnsi="Century Gothic" w:cs="Tahoma"/>
          <w:b/>
          <w:bCs/>
          <w:sz w:val="22"/>
          <w:szCs w:val="22"/>
          <w:u w:val="single"/>
        </w:rPr>
      </w:pPr>
    </w:p>
    <w:p w14:paraId="68E2F5D9" w14:textId="1A039131" w:rsidR="00CF6A80" w:rsidRPr="0071202C" w:rsidRDefault="004C4B9D">
      <w:pPr>
        <w:numPr>
          <w:ilvl w:val="0"/>
          <w:numId w:val="7"/>
        </w:numPr>
        <w:spacing w:line="276" w:lineRule="auto"/>
        <w:jc w:val="both"/>
        <w:rPr>
          <w:rFonts w:ascii="Century Gothic" w:hAnsi="Century Gothic" w:cs="Tahoma"/>
          <w:b/>
          <w:bCs/>
          <w:sz w:val="22"/>
          <w:szCs w:val="22"/>
          <w:u w:val="single"/>
        </w:rPr>
      </w:pPr>
      <w:r w:rsidRPr="0071202C">
        <w:rPr>
          <w:rFonts w:ascii="Century Gothic" w:hAnsi="Century Gothic" w:cs="Tahoma"/>
          <w:b/>
          <w:bCs/>
          <w:sz w:val="22"/>
          <w:szCs w:val="22"/>
        </w:rPr>
        <w:t>OPERASIONAL</w:t>
      </w:r>
    </w:p>
    <w:p w14:paraId="68E2F5DA" w14:textId="77777777" w:rsidR="00CF6A80" w:rsidRPr="0071202C" w:rsidRDefault="00CF6A80">
      <w:pPr>
        <w:spacing w:line="276" w:lineRule="auto"/>
        <w:ind w:left="360"/>
        <w:jc w:val="both"/>
        <w:rPr>
          <w:rFonts w:ascii="Century Gothic" w:hAnsi="Century Gothic" w:cs="Tahoma"/>
          <w:b/>
          <w:bCs/>
          <w:sz w:val="22"/>
          <w:szCs w:val="22"/>
          <w:u w:val="single"/>
        </w:rPr>
      </w:pPr>
    </w:p>
    <w:tbl>
      <w:tblPr>
        <w:tblW w:w="5000" w:type="pct"/>
        <w:tblLook w:val="0000" w:firstRow="0" w:lastRow="0" w:firstColumn="0" w:lastColumn="0" w:noHBand="0" w:noVBand="0"/>
      </w:tblPr>
      <w:tblGrid>
        <w:gridCol w:w="936"/>
        <w:gridCol w:w="8116"/>
        <w:gridCol w:w="856"/>
      </w:tblGrid>
      <w:tr w:rsidR="00CF6A80" w:rsidRPr="0071202C" w14:paraId="68E2F5E3" w14:textId="77777777" w:rsidTr="00A4145B">
        <w:trPr>
          <w:trHeight w:val="439"/>
        </w:trPr>
        <w:tc>
          <w:tcPr>
            <w:tcW w:w="472" w:type="pct"/>
            <w:tcBorders>
              <w:top w:val="single" w:sz="4" w:space="0" w:color="000000"/>
              <w:left w:val="single" w:sz="4" w:space="0" w:color="000000"/>
              <w:bottom w:val="single" w:sz="4" w:space="0" w:color="000000"/>
            </w:tcBorders>
            <w:vAlign w:val="center"/>
          </w:tcPr>
          <w:p w14:paraId="68E2F5DC" w14:textId="77777777" w:rsidR="00CF6A80" w:rsidRPr="0071202C" w:rsidRDefault="004C4B9D">
            <w:pPr>
              <w:spacing w:line="276" w:lineRule="auto"/>
              <w:jc w:val="center"/>
              <w:rPr>
                <w:rFonts w:ascii="Century Gothic" w:hAnsi="Century Gothic" w:cs="Tahoma"/>
                <w:b/>
                <w:sz w:val="22"/>
                <w:szCs w:val="22"/>
                <w:lang w:val="en-US"/>
              </w:rPr>
            </w:pPr>
            <w:r w:rsidRPr="0071202C">
              <w:rPr>
                <w:rFonts w:ascii="Century Gothic" w:eastAsia="SimSun" w:hAnsi="Century Gothic" w:cs="Tahoma"/>
                <w:b/>
                <w:bCs/>
                <w:sz w:val="22"/>
                <w:szCs w:val="22"/>
                <w:lang w:val="en-US"/>
              </w:rPr>
              <w:t>No</w:t>
            </w:r>
          </w:p>
        </w:tc>
        <w:tc>
          <w:tcPr>
            <w:tcW w:w="4096" w:type="pct"/>
            <w:tcBorders>
              <w:top w:val="single" w:sz="4" w:space="0" w:color="000000"/>
              <w:left w:val="single" w:sz="4" w:space="0" w:color="000000"/>
              <w:bottom w:val="single" w:sz="4" w:space="0" w:color="000000"/>
            </w:tcBorders>
          </w:tcPr>
          <w:p w14:paraId="68E2F5DD" w14:textId="77777777" w:rsidR="00CF6A80" w:rsidRPr="0071202C" w:rsidRDefault="00CF6A80">
            <w:pPr>
              <w:snapToGrid w:val="0"/>
              <w:spacing w:line="276" w:lineRule="auto"/>
              <w:jc w:val="center"/>
              <w:rPr>
                <w:rFonts w:ascii="Century Gothic" w:hAnsi="Century Gothic" w:cs="Tahoma"/>
                <w:b/>
                <w:sz w:val="22"/>
                <w:szCs w:val="22"/>
                <w:lang w:val="en-US"/>
              </w:rPr>
            </w:pPr>
          </w:p>
          <w:p w14:paraId="68E2F5DE" w14:textId="7AB97D08" w:rsidR="00CF6A80" w:rsidRPr="0071202C" w:rsidRDefault="00090B86">
            <w:pPr>
              <w:spacing w:line="276" w:lineRule="auto"/>
              <w:jc w:val="center"/>
              <w:rPr>
                <w:rFonts w:ascii="Century Gothic" w:hAnsi="Century Gothic" w:cs="Tahoma"/>
                <w:b/>
                <w:sz w:val="22"/>
                <w:szCs w:val="22"/>
                <w:lang w:val="en-US"/>
              </w:rPr>
            </w:pPr>
            <w:r w:rsidRPr="0071202C">
              <w:rPr>
                <w:rFonts w:ascii="Century Gothic" w:hAnsi="Century Gothic" w:cs="Tahoma"/>
                <w:b/>
                <w:sz w:val="22"/>
                <w:szCs w:val="22"/>
                <w:lang w:val="en-US"/>
              </w:rPr>
              <w:t>Kegiatan</w:t>
            </w:r>
          </w:p>
          <w:p w14:paraId="68E2F5DF" w14:textId="77777777" w:rsidR="00CF6A80" w:rsidRPr="0071202C" w:rsidRDefault="00CF6A80">
            <w:pPr>
              <w:spacing w:line="276" w:lineRule="auto"/>
              <w:jc w:val="center"/>
              <w:rPr>
                <w:rFonts w:ascii="Century Gothic" w:hAnsi="Century Gothic" w:cs="Tahoma"/>
                <w:b/>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vAlign w:val="center"/>
          </w:tcPr>
          <w:p w14:paraId="68E2F5E0" w14:textId="77777777" w:rsidR="00CF6A80" w:rsidRPr="0071202C" w:rsidRDefault="00CF6A80">
            <w:pPr>
              <w:snapToGrid w:val="0"/>
              <w:spacing w:line="276" w:lineRule="auto"/>
              <w:jc w:val="center"/>
              <w:rPr>
                <w:rFonts w:ascii="Century Gothic" w:eastAsia="SimSun" w:hAnsi="Century Gothic" w:cs="Tahoma"/>
                <w:b/>
                <w:bCs/>
                <w:sz w:val="22"/>
                <w:szCs w:val="22"/>
                <w:lang w:val="en-US"/>
              </w:rPr>
            </w:pPr>
          </w:p>
          <w:p w14:paraId="68E2F5E1" w14:textId="73C28BD4" w:rsidR="00CF6A80" w:rsidRPr="0071202C" w:rsidRDefault="00455B5B">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p w14:paraId="68E2F5E2" w14:textId="77777777" w:rsidR="00CF6A80" w:rsidRPr="0071202C" w:rsidRDefault="00CF6A80">
            <w:pPr>
              <w:spacing w:line="276" w:lineRule="auto"/>
              <w:jc w:val="center"/>
              <w:rPr>
                <w:rFonts w:ascii="Century Gothic" w:eastAsia="SimSun" w:hAnsi="Century Gothic" w:cs="Tahoma"/>
                <w:b/>
                <w:bCs/>
                <w:sz w:val="22"/>
                <w:szCs w:val="22"/>
                <w:lang w:val="en-US"/>
              </w:rPr>
            </w:pPr>
          </w:p>
        </w:tc>
      </w:tr>
      <w:tr w:rsidR="00F40ADC" w:rsidRPr="0071202C" w14:paraId="68E2F5E7" w14:textId="77777777" w:rsidTr="00A4145B">
        <w:tc>
          <w:tcPr>
            <w:tcW w:w="472" w:type="pct"/>
            <w:tcBorders>
              <w:top w:val="single" w:sz="4" w:space="0" w:color="000000"/>
              <w:left w:val="single" w:sz="4" w:space="0" w:color="000000"/>
              <w:bottom w:val="single" w:sz="4" w:space="0" w:color="000000"/>
            </w:tcBorders>
          </w:tcPr>
          <w:p w14:paraId="68E2F5E4" w14:textId="7A1B7CED" w:rsidR="00F40ADC" w:rsidRPr="0071202C" w:rsidRDefault="00A4145B" w:rsidP="00A4145B">
            <w:pPr>
              <w:pStyle w:val="ListParagraph"/>
              <w:numPr>
                <w:ilvl w:val="0"/>
                <w:numId w:val="12"/>
              </w:numPr>
              <w:ind w:hanging="414"/>
              <w:jc w:val="center"/>
              <w:rPr>
                <w:rFonts w:ascii="Century Gothic" w:hAnsi="Century Gothic" w:cs="Tahoma"/>
              </w:rPr>
            </w:pPr>
            <w:r w:rsidRPr="0071202C">
              <w:rPr>
                <w:rFonts w:ascii="Century Gothic" w:eastAsia="SimSun" w:hAnsi="Century Gothic" w:cs="Tahoma"/>
                <w:bCs/>
              </w:rPr>
              <w:t xml:space="preserve"> </w:t>
            </w:r>
          </w:p>
        </w:tc>
        <w:tc>
          <w:tcPr>
            <w:tcW w:w="4096" w:type="pct"/>
            <w:tcBorders>
              <w:top w:val="single" w:sz="4" w:space="0" w:color="000000"/>
              <w:left w:val="single" w:sz="4" w:space="0" w:color="000000"/>
              <w:bottom w:val="single" w:sz="4" w:space="0" w:color="000000"/>
            </w:tcBorders>
          </w:tcPr>
          <w:p w14:paraId="68E2F5E5" w14:textId="0318C914" w:rsidR="00F40ADC" w:rsidRPr="0071202C" w:rsidRDefault="00BF3105" w:rsidP="00F40ADC">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rPr>
              <w:t xml:space="preserve">Penyusunan HPS dan BOQ dalam rangka perencanaan KNMP di beberapa lokasi di seluruh Indonesia. </w:t>
            </w:r>
          </w:p>
        </w:tc>
        <w:tc>
          <w:tcPr>
            <w:tcW w:w="432" w:type="pct"/>
            <w:tcBorders>
              <w:top w:val="single" w:sz="4" w:space="0" w:color="000000"/>
              <w:left w:val="single" w:sz="4" w:space="0" w:color="000000"/>
              <w:bottom w:val="single" w:sz="4" w:space="0" w:color="000000"/>
              <w:right w:val="single" w:sz="4" w:space="0" w:color="000000"/>
            </w:tcBorders>
          </w:tcPr>
          <w:p w14:paraId="68E2F5E6" w14:textId="43F35052" w:rsidR="00F40ADC" w:rsidRPr="0071202C" w:rsidRDefault="00F40ADC" w:rsidP="00F40ADC">
            <w:pPr>
              <w:spacing w:line="276" w:lineRule="auto"/>
              <w:jc w:val="center"/>
              <w:rPr>
                <w:rFonts w:ascii="Century Gothic" w:hAnsi="Century Gothic"/>
                <w:color w:val="0070C0"/>
                <w:sz w:val="22"/>
                <w:szCs w:val="22"/>
                <w:lang w:val="en-US"/>
              </w:rPr>
            </w:pPr>
            <w:r w:rsidRPr="0071202C">
              <w:rPr>
                <w:rFonts w:ascii="Century Gothic" w:hAnsi="Century Gothic" w:cs="Arial"/>
                <w:b/>
                <w:bCs/>
                <w:sz w:val="22"/>
                <w:szCs w:val="22"/>
                <w:u w:val="single"/>
                <w:lang w:val="en-US"/>
              </w:rPr>
              <w:t>√</w:t>
            </w:r>
          </w:p>
        </w:tc>
      </w:tr>
      <w:tr w:rsidR="00CD1603" w:rsidRPr="0071202C" w14:paraId="68E2F5EF" w14:textId="77777777" w:rsidTr="00A4145B">
        <w:tc>
          <w:tcPr>
            <w:tcW w:w="472" w:type="pct"/>
            <w:tcBorders>
              <w:top w:val="single" w:sz="4" w:space="0" w:color="000000"/>
              <w:left w:val="single" w:sz="4" w:space="0" w:color="000000"/>
              <w:bottom w:val="single" w:sz="4" w:space="0" w:color="000000"/>
            </w:tcBorders>
          </w:tcPr>
          <w:p w14:paraId="68E2F5EC" w14:textId="398CC36A" w:rsidR="00CD1603" w:rsidRPr="0071202C" w:rsidRDefault="00CD1603" w:rsidP="00A4145B">
            <w:pPr>
              <w:pStyle w:val="ListParagraph"/>
              <w:numPr>
                <w:ilvl w:val="0"/>
                <w:numId w:val="12"/>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68E2F5ED" w14:textId="0F91D0E5" w:rsidR="00CD1603" w:rsidRPr="0071202C" w:rsidRDefault="00BF3105" w:rsidP="00CD1603">
            <w:pPr>
              <w:spacing w:line="276" w:lineRule="auto"/>
              <w:rPr>
                <w:rFonts w:ascii="Century Gothic" w:hAnsi="Century Gothic" w:cs="Tahoma"/>
                <w:sz w:val="22"/>
                <w:szCs w:val="22"/>
              </w:rPr>
            </w:pPr>
            <w:r w:rsidRPr="0071202C">
              <w:rPr>
                <w:rFonts w:ascii="Century Gothic" w:eastAsia="SimSun" w:hAnsi="Century Gothic" w:cs="Tahoma"/>
                <w:bCs/>
                <w:sz w:val="22"/>
                <w:szCs w:val="22"/>
              </w:rPr>
              <w:t>Membuat bahan paparan untuk presentasi KNMP lokasi Gorontalo, Sulawesi dan Jawa.</w:t>
            </w:r>
          </w:p>
        </w:tc>
        <w:tc>
          <w:tcPr>
            <w:tcW w:w="432" w:type="pct"/>
            <w:tcBorders>
              <w:top w:val="single" w:sz="4" w:space="0" w:color="000000"/>
              <w:left w:val="single" w:sz="4" w:space="0" w:color="000000"/>
              <w:bottom w:val="single" w:sz="4" w:space="0" w:color="000000"/>
              <w:right w:val="single" w:sz="4" w:space="0" w:color="000000"/>
            </w:tcBorders>
          </w:tcPr>
          <w:p w14:paraId="68E2F5EE" w14:textId="669B8F33" w:rsidR="00CD1603" w:rsidRPr="0071202C" w:rsidRDefault="00BF3105" w:rsidP="00CD1603">
            <w:pPr>
              <w:jc w:val="center"/>
              <w:rPr>
                <w:rFonts w:ascii="Century Gothic" w:eastAsia="SimSun" w:hAnsi="Century Gothic" w:cs="Tahoma"/>
                <w:bCs/>
                <w:color w:val="0070C0"/>
                <w:sz w:val="22"/>
                <w:szCs w:val="22"/>
                <w:lang w:val="en-US"/>
              </w:rPr>
            </w:pPr>
            <w:r w:rsidRPr="0071202C">
              <w:rPr>
                <w:rFonts w:ascii="Century Gothic" w:hAnsi="Century Gothic" w:cs="Arial"/>
                <w:b/>
                <w:bCs/>
                <w:sz w:val="22"/>
                <w:szCs w:val="22"/>
                <w:u w:val="single"/>
                <w:lang w:val="en-US"/>
              </w:rPr>
              <w:t>√</w:t>
            </w:r>
          </w:p>
        </w:tc>
      </w:tr>
      <w:tr w:rsidR="00D13968" w:rsidRPr="0071202C" w14:paraId="68E2F5F3" w14:textId="77777777" w:rsidTr="00A4145B">
        <w:tc>
          <w:tcPr>
            <w:tcW w:w="472" w:type="pct"/>
            <w:tcBorders>
              <w:top w:val="single" w:sz="4" w:space="0" w:color="000000"/>
              <w:left w:val="single" w:sz="4" w:space="0" w:color="000000"/>
              <w:bottom w:val="single" w:sz="4" w:space="0" w:color="000000"/>
            </w:tcBorders>
          </w:tcPr>
          <w:p w14:paraId="68E2F5F0" w14:textId="6831955E" w:rsidR="00D13968" w:rsidRPr="0071202C" w:rsidRDefault="00D13968" w:rsidP="00D13968">
            <w:pPr>
              <w:pStyle w:val="ListParagraph"/>
              <w:numPr>
                <w:ilvl w:val="0"/>
                <w:numId w:val="12"/>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68E2F5F1" w14:textId="2014C873" w:rsidR="00D13968" w:rsidRPr="0071202C" w:rsidRDefault="00D13968" w:rsidP="00D13968">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68E2F5F2" w14:textId="564E3CBE" w:rsidR="00D13968" w:rsidRPr="0071202C" w:rsidRDefault="00D13968" w:rsidP="00D13968">
            <w:pPr>
              <w:spacing w:line="276" w:lineRule="auto"/>
              <w:jc w:val="center"/>
              <w:rPr>
                <w:rFonts w:ascii="Century Gothic" w:hAnsi="Century Gothic"/>
                <w:sz w:val="22"/>
                <w:szCs w:val="22"/>
              </w:rPr>
            </w:pPr>
          </w:p>
        </w:tc>
      </w:tr>
      <w:tr w:rsidR="00D13968" w:rsidRPr="0071202C" w14:paraId="68E2F5F7" w14:textId="77777777" w:rsidTr="00A4145B">
        <w:tc>
          <w:tcPr>
            <w:tcW w:w="472" w:type="pct"/>
            <w:tcBorders>
              <w:top w:val="single" w:sz="4" w:space="0" w:color="000000"/>
              <w:left w:val="single" w:sz="4" w:space="0" w:color="000000"/>
              <w:bottom w:val="single" w:sz="4" w:space="0" w:color="000000"/>
            </w:tcBorders>
          </w:tcPr>
          <w:p w14:paraId="68E2F5F4" w14:textId="513C2B83" w:rsidR="00D13968" w:rsidRPr="0071202C" w:rsidRDefault="00D13968" w:rsidP="00D13968">
            <w:pPr>
              <w:pStyle w:val="ListParagraph"/>
              <w:numPr>
                <w:ilvl w:val="0"/>
                <w:numId w:val="12"/>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68E2F5F5" w14:textId="244B58F2" w:rsidR="00D13968" w:rsidRPr="0071202C" w:rsidRDefault="007B6531" w:rsidP="00D13968">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lang w:val="en-US"/>
              </w:rPr>
              <w:t xml:space="preserve"> </w:t>
            </w:r>
          </w:p>
        </w:tc>
        <w:tc>
          <w:tcPr>
            <w:tcW w:w="432" w:type="pct"/>
            <w:tcBorders>
              <w:top w:val="single" w:sz="4" w:space="0" w:color="000000"/>
              <w:left w:val="single" w:sz="4" w:space="0" w:color="000000"/>
              <w:bottom w:val="single" w:sz="4" w:space="0" w:color="000000"/>
              <w:right w:val="single" w:sz="4" w:space="0" w:color="000000"/>
            </w:tcBorders>
          </w:tcPr>
          <w:p w14:paraId="68E2F5F6" w14:textId="469CBA34" w:rsidR="00D13968" w:rsidRPr="0071202C" w:rsidRDefault="00D13968" w:rsidP="00D13968">
            <w:pPr>
              <w:spacing w:line="276" w:lineRule="auto"/>
              <w:jc w:val="center"/>
              <w:rPr>
                <w:rFonts w:ascii="Century Gothic" w:hAnsi="Century Gothic"/>
                <w:sz w:val="22"/>
                <w:szCs w:val="22"/>
              </w:rPr>
            </w:pPr>
          </w:p>
        </w:tc>
      </w:tr>
      <w:tr w:rsidR="00D13968" w:rsidRPr="0071202C" w14:paraId="46CE7242" w14:textId="77777777" w:rsidTr="00A4145B">
        <w:tc>
          <w:tcPr>
            <w:tcW w:w="472" w:type="pct"/>
            <w:tcBorders>
              <w:top w:val="single" w:sz="4" w:space="0" w:color="000000"/>
              <w:left w:val="single" w:sz="4" w:space="0" w:color="000000"/>
              <w:bottom w:val="single" w:sz="4" w:space="0" w:color="000000"/>
            </w:tcBorders>
          </w:tcPr>
          <w:p w14:paraId="38B3869B" w14:textId="0C5E1DCE" w:rsidR="00D13968" w:rsidRPr="0071202C" w:rsidRDefault="00D13968" w:rsidP="00D13968">
            <w:pPr>
              <w:pStyle w:val="ListParagraph"/>
              <w:numPr>
                <w:ilvl w:val="0"/>
                <w:numId w:val="12"/>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5A3FC691" w14:textId="4F48AF55" w:rsidR="00D13968" w:rsidRPr="0071202C" w:rsidRDefault="00D13968" w:rsidP="00D13968">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5BB195D8" w14:textId="24277D1B" w:rsidR="00D13968" w:rsidRPr="0071202C" w:rsidRDefault="00D13968" w:rsidP="00D13968">
            <w:pPr>
              <w:spacing w:line="276" w:lineRule="auto"/>
              <w:jc w:val="center"/>
              <w:rPr>
                <w:rFonts w:ascii="Century Gothic" w:hAnsi="Century Gothic"/>
                <w:sz w:val="22"/>
                <w:szCs w:val="22"/>
              </w:rPr>
            </w:pPr>
          </w:p>
        </w:tc>
      </w:tr>
      <w:tr w:rsidR="00D13968" w:rsidRPr="0071202C" w14:paraId="4514B31D" w14:textId="77777777" w:rsidTr="00A4145B">
        <w:tc>
          <w:tcPr>
            <w:tcW w:w="472" w:type="pct"/>
            <w:tcBorders>
              <w:top w:val="single" w:sz="4" w:space="0" w:color="000000"/>
              <w:left w:val="single" w:sz="4" w:space="0" w:color="000000"/>
              <w:bottom w:val="single" w:sz="4" w:space="0" w:color="000000"/>
            </w:tcBorders>
          </w:tcPr>
          <w:p w14:paraId="6F6DD2F9" w14:textId="11AA19D1" w:rsidR="00D13968" w:rsidRPr="0071202C" w:rsidRDefault="00D13968" w:rsidP="00D13968">
            <w:pPr>
              <w:pStyle w:val="ListParagraph"/>
              <w:numPr>
                <w:ilvl w:val="0"/>
                <w:numId w:val="12"/>
              </w:numPr>
              <w:ind w:hanging="414"/>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63438860" w14:textId="327B4119" w:rsidR="00D13968" w:rsidRPr="0071202C" w:rsidRDefault="00D13968" w:rsidP="00D13968">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30D3B6B3" w14:textId="19F73B2C" w:rsidR="00D13968" w:rsidRPr="0071202C" w:rsidRDefault="00D13968" w:rsidP="00D13968">
            <w:pPr>
              <w:spacing w:line="276" w:lineRule="auto"/>
              <w:jc w:val="center"/>
              <w:rPr>
                <w:rFonts w:ascii="Century Gothic" w:hAnsi="Century Gothic"/>
                <w:sz w:val="22"/>
                <w:szCs w:val="22"/>
              </w:rPr>
            </w:pPr>
          </w:p>
        </w:tc>
      </w:tr>
    </w:tbl>
    <w:p w14:paraId="74440E6C" w14:textId="77777777" w:rsidR="00806B22" w:rsidRPr="0071202C" w:rsidRDefault="00806B22" w:rsidP="00806B22">
      <w:pPr>
        <w:spacing w:line="276" w:lineRule="auto"/>
        <w:rPr>
          <w:rFonts w:ascii="Century Gothic" w:hAnsi="Century Gothic" w:cs="Tahoma"/>
          <w:bCs/>
          <w:sz w:val="22"/>
          <w:szCs w:val="22"/>
        </w:rPr>
      </w:pPr>
    </w:p>
    <w:p w14:paraId="04CEBBC4" w14:textId="0BC9CE96" w:rsidR="00806B22" w:rsidRPr="0071202C" w:rsidRDefault="00EB6A30" w:rsidP="00806B22">
      <w:pPr>
        <w:numPr>
          <w:ilvl w:val="0"/>
          <w:numId w:val="7"/>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t>LOKASI KNMP</w:t>
      </w:r>
      <w:r w:rsidR="00AD3290" w:rsidRPr="0071202C">
        <w:rPr>
          <w:rFonts w:ascii="Century Gothic" w:hAnsi="Century Gothic" w:cs="Tahoma"/>
          <w:b/>
          <w:bCs/>
          <w:sz w:val="22"/>
          <w:szCs w:val="22"/>
        </w:rPr>
        <w:t xml:space="preserve"> (Dikantor dikosongkan)</w:t>
      </w:r>
    </w:p>
    <w:tbl>
      <w:tblPr>
        <w:tblW w:w="5005" w:type="pct"/>
        <w:tblLayout w:type="fixed"/>
        <w:tblLook w:val="0000" w:firstRow="0" w:lastRow="0" w:firstColumn="0" w:lastColumn="0" w:noHBand="0" w:noVBand="0"/>
      </w:tblPr>
      <w:tblGrid>
        <w:gridCol w:w="990"/>
        <w:gridCol w:w="4963"/>
        <w:gridCol w:w="1111"/>
        <w:gridCol w:w="1583"/>
        <w:gridCol w:w="1271"/>
      </w:tblGrid>
      <w:tr w:rsidR="00806B22" w:rsidRPr="0071202C" w14:paraId="1208134D" w14:textId="77777777" w:rsidTr="00A679DF">
        <w:tc>
          <w:tcPr>
            <w:tcW w:w="499" w:type="pct"/>
            <w:tcBorders>
              <w:top w:val="single" w:sz="4" w:space="0" w:color="000000"/>
              <w:left w:val="single" w:sz="4" w:space="0" w:color="000000"/>
              <w:bottom w:val="single" w:sz="4" w:space="0" w:color="000000"/>
            </w:tcBorders>
            <w:vAlign w:val="center"/>
          </w:tcPr>
          <w:p w14:paraId="0A0607E7" w14:textId="77777777" w:rsidR="00806B22" w:rsidRPr="0071202C" w:rsidRDefault="00806B22" w:rsidP="00AE1125">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No</w:t>
            </w:r>
          </w:p>
        </w:tc>
        <w:tc>
          <w:tcPr>
            <w:tcW w:w="2502" w:type="pct"/>
            <w:tcBorders>
              <w:top w:val="single" w:sz="4" w:space="0" w:color="000000"/>
              <w:left w:val="single" w:sz="4" w:space="0" w:color="000000"/>
              <w:bottom w:val="single" w:sz="4" w:space="0" w:color="000000"/>
            </w:tcBorders>
            <w:vAlign w:val="center"/>
          </w:tcPr>
          <w:p w14:paraId="2469D727" w14:textId="77777777" w:rsidR="00806B22" w:rsidRPr="0071202C" w:rsidRDefault="00806B22" w:rsidP="00AE1125">
            <w:pPr>
              <w:snapToGrid w:val="0"/>
              <w:spacing w:line="276" w:lineRule="auto"/>
              <w:jc w:val="center"/>
              <w:rPr>
                <w:rFonts w:ascii="Century Gothic" w:eastAsia="SimSun" w:hAnsi="Century Gothic" w:cs="Tahoma"/>
                <w:b/>
                <w:bCs/>
                <w:sz w:val="22"/>
                <w:szCs w:val="22"/>
                <w:lang w:val="en-US"/>
              </w:rPr>
            </w:pPr>
          </w:p>
          <w:p w14:paraId="0B6FA96B" w14:textId="77777777" w:rsidR="00806B22" w:rsidRPr="0071202C" w:rsidRDefault="00806B22" w:rsidP="00AE1125">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Peristiwa</w:t>
            </w:r>
          </w:p>
          <w:p w14:paraId="55C334D4" w14:textId="77777777" w:rsidR="00806B22" w:rsidRPr="0071202C" w:rsidRDefault="00806B22" w:rsidP="00AE1125">
            <w:pPr>
              <w:spacing w:line="276" w:lineRule="auto"/>
              <w:jc w:val="center"/>
              <w:rPr>
                <w:rFonts w:ascii="Century Gothic" w:eastAsia="SimSun" w:hAnsi="Century Gothic" w:cs="Tahoma"/>
                <w:b/>
                <w:bCs/>
                <w:sz w:val="22"/>
                <w:szCs w:val="22"/>
                <w:lang w:val="en-US"/>
              </w:rPr>
            </w:pPr>
          </w:p>
        </w:tc>
        <w:tc>
          <w:tcPr>
            <w:tcW w:w="560" w:type="pct"/>
            <w:tcBorders>
              <w:top w:val="single" w:sz="4" w:space="0" w:color="000000"/>
              <w:left w:val="single" w:sz="4" w:space="0" w:color="000000"/>
              <w:bottom w:val="single" w:sz="4" w:space="0" w:color="000000"/>
              <w:right w:val="single" w:sz="4" w:space="0" w:color="000000"/>
            </w:tcBorders>
            <w:vAlign w:val="center"/>
          </w:tcPr>
          <w:p w14:paraId="3CCE8361" w14:textId="77777777" w:rsidR="00806B22" w:rsidRPr="0071202C" w:rsidRDefault="00806B22" w:rsidP="00AE1125">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tc>
        <w:tc>
          <w:tcPr>
            <w:tcW w:w="798" w:type="pct"/>
            <w:tcBorders>
              <w:top w:val="single" w:sz="4" w:space="0" w:color="000000"/>
              <w:left w:val="single" w:sz="4" w:space="0" w:color="000000"/>
              <w:bottom w:val="single" w:sz="4" w:space="0" w:color="000000"/>
              <w:right w:val="single" w:sz="4" w:space="0" w:color="000000"/>
            </w:tcBorders>
            <w:vAlign w:val="center"/>
          </w:tcPr>
          <w:p w14:paraId="5992FC53" w14:textId="77777777" w:rsidR="00806B22" w:rsidRPr="0071202C" w:rsidRDefault="00806B22" w:rsidP="00AE1125">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Keterangan</w:t>
            </w:r>
          </w:p>
        </w:tc>
        <w:tc>
          <w:tcPr>
            <w:tcW w:w="642" w:type="pct"/>
            <w:tcBorders>
              <w:top w:val="single" w:sz="4" w:space="0" w:color="000000"/>
              <w:left w:val="single" w:sz="4" w:space="0" w:color="000000"/>
              <w:bottom w:val="single" w:sz="4" w:space="0" w:color="000000"/>
              <w:right w:val="single" w:sz="4" w:space="0" w:color="000000"/>
            </w:tcBorders>
            <w:vAlign w:val="center"/>
          </w:tcPr>
          <w:p w14:paraId="76E6DF0E" w14:textId="77777777" w:rsidR="00806B22" w:rsidRPr="0071202C" w:rsidRDefault="00806B22" w:rsidP="00AE1125">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Tindak Lanjut</w:t>
            </w:r>
          </w:p>
        </w:tc>
      </w:tr>
      <w:tr w:rsidR="00806B22" w:rsidRPr="0071202C" w14:paraId="46B81BD8" w14:textId="77777777" w:rsidTr="00A679DF">
        <w:tc>
          <w:tcPr>
            <w:tcW w:w="499" w:type="pct"/>
            <w:tcBorders>
              <w:top w:val="single" w:sz="4" w:space="0" w:color="000000"/>
              <w:left w:val="single" w:sz="4" w:space="0" w:color="000000"/>
              <w:bottom w:val="single" w:sz="4" w:space="0" w:color="000000"/>
            </w:tcBorders>
            <w:vAlign w:val="center"/>
          </w:tcPr>
          <w:p w14:paraId="5AD92426" w14:textId="0597600F" w:rsidR="00806B22" w:rsidRPr="0071202C" w:rsidRDefault="00806B22" w:rsidP="00A679DF">
            <w:pPr>
              <w:pStyle w:val="ListParagraph"/>
              <w:numPr>
                <w:ilvl w:val="0"/>
                <w:numId w:val="13"/>
              </w:numPr>
              <w:ind w:hanging="414"/>
              <w:rPr>
                <w:rFonts w:ascii="Century Gothic" w:eastAsia="SimSun" w:hAnsi="Century Gothic" w:cs="Tahoma"/>
                <w:bCs/>
              </w:rPr>
            </w:pPr>
          </w:p>
        </w:tc>
        <w:tc>
          <w:tcPr>
            <w:tcW w:w="2502" w:type="pct"/>
            <w:tcBorders>
              <w:top w:val="single" w:sz="4" w:space="0" w:color="000000"/>
              <w:left w:val="single" w:sz="4" w:space="0" w:color="000000"/>
              <w:bottom w:val="single" w:sz="4" w:space="0" w:color="000000"/>
            </w:tcBorders>
            <w:vAlign w:val="center"/>
          </w:tcPr>
          <w:p w14:paraId="574CA1F7" w14:textId="4E08C9E1" w:rsidR="00806B22" w:rsidRPr="0071202C" w:rsidRDefault="00806B22" w:rsidP="00DD015B">
            <w:pPr>
              <w:jc w:val="both"/>
              <w:rPr>
                <w:rFonts w:ascii="Century Gothic" w:eastAsia="SimSun" w:hAnsi="Century Gothic" w:cs="Tahoma"/>
                <w:sz w:val="22"/>
                <w:szCs w:val="22"/>
                <w:lang w:val="en-US"/>
              </w:rPr>
            </w:pPr>
          </w:p>
        </w:tc>
        <w:tc>
          <w:tcPr>
            <w:tcW w:w="560" w:type="pct"/>
            <w:tcBorders>
              <w:top w:val="single" w:sz="4" w:space="0" w:color="000000"/>
              <w:left w:val="single" w:sz="4" w:space="0" w:color="000000"/>
              <w:bottom w:val="single" w:sz="4" w:space="0" w:color="000000"/>
              <w:right w:val="single" w:sz="4" w:space="0" w:color="000000"/>
            </w:tcBorders>
            <w:vAlign w:val="center"/>
          </w:tcPr>
          <w:p w14:paraId="31EE6A9B" w14:textId="4235A051" w:rsidR="00806B22" w:rsidRPr="0071202C" w:rsidRDefault="00806B22" w:rsidP="00AE1125">
            <w:pPr>
              <w:snapToGrid w:val="0"/>
              <w:spacing w:line="276" w:lineRule="auto"/>
              <w:rPr>
                <w:rFonts w:ascii="Century Gothic" w:eastAsia="SimSun" w:hAnsi="Century Gothic" w:cs="Tahoma"/>
                <w:sz w:val="22"/>
                <w:szCs w:val="22"/>
                <w:lang w:val="en-US"/>
              </w:rPr>
            </w:pPr>
          </w:p>
        </w:tc>
        <w:tc>
          <w:tcPr>
            <w:tcW w:w="798" w:type="pct"/>
            <w:tcBorders>
              <w:top w:val="single" w:sz="4" w:space="0" w:color="000000"/>
              <w:left w:val="single" w:sz="4" w:space="0" w:color="000000"/>
              <w:bottom w:val="single" w:sz="4" w:space="0" w:color="000000"/>
              <w:right w:val="single" w:sz="4" w:space="0" w:color="000000"/>
            </w:tcBorders>
          </w:tcPr>
          <w:p w14:paraId="227C890A" w14:textId="77777777" w:rsidR="00806B22" w:rsidRPr="0071202C" w:rsidRDefault="00806B22" w:rsidP="00AE1125">
            <w:pPr>
              <w:snapToGrid w:val="0"/>
              <w:spacing w:line="276" w:lineRule="auto"/>
              <w:rPr>
                <w:rFonts w:ascii="Century Gothic" w:eastAsia="SimSun" w:hAnsi="Century Gothic" w:cs="Tahoma"/>
                <w:sz w:val="22"/>
                <w:szCs w:val="22"/>
                <w:lang w:val="en-US"/>
              </w:rPr>
            </w:pPr>
          </w:p>
        </w:tc>
        <w:tc>
          <w:tcPr>
            <w:tcW w:w="642" w:type="pct"/>
            <w:tcBorders>
              <w:top w:val="single" w:sz="4" w:space="0" w:color="000000"/>
              <w:left w:val="single" w:sz="4" w:space="0" w:color="000000"/>
              <w:bottom w:val="single" w:sz="4" w:space="0" w:color="000000"/>
              <w:right w:val="single" w:sz="4" w:space="0" w:color="000000"/>
            </w:tcBorders>
          </w:tcPr>
          <w:p w14:paraId="1EA1F81C" w14:textId="3A05E3F4" w:rsidR="00806B22" w:rsidRPr="0071202C" w:rsidRDefault="00806B22" w:rsidP="00DD015B">
            <w:pPr>
              <w:snapToGrid w:val="0"/>
              <w:spacing w:line="276" w:lineRule="auto"/>
              <w:jc w:val="both"/>
              <w:rPr>
                <w:rFonts w:ascii="Century Gothic" w:eastAsia="SimSun" w:hAnsi="Century Gothic" w:cs="Tahoma"/>
                <w:sz w:val="22"/>
                <w:szCs w:val="22"/>
                <w:lang w:val="en-US"/>
              </w:rPr>
            </w:pPr>
          </w:p>
        </w:tc>
      </w:tr>
      <w:tr w:rsidR="00F30BD7" w:rsidRPr="0071202C" w14:paraId="62CFEB71" w14:textId="77777777" w:rsidTr="00A679DF">
        <w:tc>
          <w:tcPr>
            <w:tcW w:w="499" w:type="pct"/>
            <w:tcBorders>
              <w:top w:val="single" w:sz="4" w:space="0" w:color="000000"/>
              <w:left w:val="single" w:sz="4" w:space="0" w:color="000000"/>
              <w:bottom w:val="single" w:sz="4" w:space="0" w:color="000000"/>
            </w:tcBorders>
            <w:vAlign w:val="center"/>
          </w:tcPr>
          <w:p w14:paraId="201106DC" w14:textId="1B4CC9A3" w:rsidR="00F30BD7" w:rsidRPr="0071202C" w:rsidRDefault="00F30BD7" w:rsidP="00A679DF">
            <w:pPr>
              <w:pStyle w:val="ListParagraph"/>
              <w:numPr>
                <w:ilvl w:val="0"/>
                <w:numId w:val="13"/>
              </w:numPr>
              <w:ind w:hanging="414"/>
              <w:rPr>
                <w:rFonts w:ascii="Century Gothic" w:eastAsia="SimSun" w:hAnsi="Century Gothic" w:cs="Tahoma"/>
                <w:bCs/>
              </w:rPr>
            </w:pPr>
          </w:p>
        </w:tc>
        <w:tc>
          <w:tcPr>
            <w:tcW w:w="2502" w:type="pct"/>
            <w:tcBorders>
              <w:top w:val="single" w:sz="4" w:space="0" w:color="000000"/>
              <w:left w:val="single" w:sz="4" w:space="0" w:color="000000"/>
              <w:bottom w:val="single" w:sz="4" w:space="0" w:color="000000"/>
            </w:tcBorders>
            <w:vAlign w:val="center"/>
          </w:tcPr>
          <w:p w14:paraId="4840F426" w14:textId="1E40D0DE" w:rsidR="00F30BD7" w:rsidRPr="0071202C" w:rsidRDefault="00F30BD7" w:rsidP="00F30BD7">
            <w:pPr>
              <w:rPr>
                <w:rFonts w:ascii="Century Gothic" w:eastAsia="SimSun" w:hAnsi="Century Gothic" w:cs="Tahoma"/>
                <w:sz w:val="22"/>
                <w:szCs w:val="22"/>
                <w:lang w:val="en-US"/>
              </w:rPr>
            </w:pPr>
          </w:p>
        </w:tc>
        <w:tc>
          <w:tcPr>
            <w:tcW w:w="560" w:type="pct"/>
            <w:tcBorders>
              <w:top w:val="single" w:sz="4" w:space="0" w:color="000000"/>
              <w:left w:val="single" w:sz="4" w:space="0" w:color="000000"/>
              <w:bottom w:val="single" w:sz="4" w:space="0" w:color="000000"/>
              <w:right w:val="single" w:sz="4" w:space="0" w:color="000000"/>
            </w:tcBorders>
            <w:vAlign w:val="center"/>
          </w:tcPr>
          <w:p w14:paraId="7EE3218E" w14:textId="1E542CA1" w:rsidR="00F30BD7" w:rsidRPr="0071202C" w:rsidRDefault="00F30BD7" w:rsidP="00F30BD7">
            <w:pPr>
              <w:snapToGrid w:val="0"/>
              <w:spacing w:line="276" w:lineRule="auto"/>
              <w:rPr>
                <w:rFonts w:ascii="Century Gothic" w:eastAsia="SimSun" w:hAnsi="Century Gothic" w:cs="Tahoma"/>
                <w:sz w:val="22"/>
                <w:szCs w:val="22"/>
                <w:lang w:val="en-US"/>
              </w:rPr>
            </w:pPr>
          </w:p>
        </w:tc>
        <w:tc>
          <w:tcPr>
            <w:tcW w:w="798" w:type="pct"/>
            <w:tcBorders>
              <w:top w:val="single" w:sz="4" w:space="0" w:color="000000"/>
              <w:left w:val="single" w:sz="4" w:space="0" w:color="000000"/>
              <w:bottom w:val="single" w:sz="4" w:space="0" w:color="000000"/>
              <w:right w:val="single" w:sz="4" w:space="0" w:color="000000"/>
            </w:tcBorders>
          </w:tcPr>
          <w:p w14:paraId="6A8B36ED" w14:textId="77777777" w:rsidR="00F30BD7" w:rsidRPr="0071202C" w:rsidRDefault="00F30BD7" w:rsidP="00F30BD7">
            <w:pPr>
              <w:snapToGrid w:val="0"/>
              <w:spacing w:line="276" w:lineRule="auto"/>
              <w:rPr>
                <w:rFonts w:ascii="Century Gothic" w:eastAsia="SimSun" w:hAnsi="Century Gothic" w:cs="Tahoma"/>
                <w:sz w:val="22"/>
                <w:szCs w:val="22"/>
                <w:lang w:val="en-US"/>
              </w:rPr>
            </w:pPr>
          </w:p>
        </w:tc>
        <w:tc>
          <w:tcPr>
            <w:tcW w:w="642" w:type="pct"/>
            <w:tcBorders>
              <w:top w:val="single" w:sz="4" w:space="0" w:color="000000"/>
              <w:left w:val="single" w:sz="4" w:space="0" w:color="000000"/>
              <w:bottom w:val="single" w:sz="4" w:space="0" w:color="000000"/>
              <w:right w:val="single" w:sz="4" w:space="0" w:color="000000"/>
            </w:tcBorders>
          </w:tcPr>
          <w:p w14:paraId="79C70320" w14:textId="77777777" w:rsidR="00F30BD7" w:rsidRPr="0071202C" w:rsidRDefault="00F30BD7" w:rsidP="00F30BD7">
            <w:pPr>
              <w:snapToGrid w:val="0"/>
              <w:spacing w:line="276" w:lineRule="auto"/>
              <w:rPr>
                <w:rFonts w:ascii="Century Gothic" w:eastAsia="SimSun" w:hAnsi="Century Gothic" w:cs="Tahoma"/>
                <w:sz w:val="22"/>
                <w:szCs w:val="22"/>
                <w:lang w:val="en-US"/>
              </w:rPr>
            </w:pPr>
          </w:p>
        </w:tc>
      </w:tr>
      <w:tr w:rsidR="00F30BD7" w:rsidRPr="0071202C" w14:paraId="5DAF4686" w14:textId="77777777" w:rsidTr="00A679DF">
        <w:tc>
          <w:tcPr>
            <w:tcW w:w="499" w:type="pct"/>
            <w:tcBorders>
              <w:top w:val="single" w:sz="4" w:space="0" w:color="000000"/>
              <w:left w:val="single" w:sz="4" w:space="0" w:color="000000"/>
              <w:bottom w:val="single" w:sz="4" w:space="0" w:color="000000"/>
            </w:tcBorders>
            <w:vAlign w:val="center"/>
          </w:tcPr>
          <w:p w14:paraId="5D8841F7" w14:textId="6BE02FCE" w:rsidR="00F30BD7" w:rsidRPr="0071202C" w:rsidRDefault="00F30BD7" w:rsidP="00A679DF">
            <w:pPr>
              <w:pStyle w:val="ListParagraph"/>
              <w:numPr>
                <w:ilvl w:val="0"/>
                <w:numId w:val="13"/>
              </w:numPr>
              <w:ind w:hanging="414"/>
              <w:rPr>
                <w:rFonts w:ascii="Century Gothic" w:eastAsia="SimSun" w:hAnsi="Century Gothic" w:cs="Tahoma"/>
                <w:bCs/>
              </w:rPr>
            </w:pPr>
          </w:p>
        </w:tc>
        <w:tc>
          <w:tcPr>
            <w:tcW w:w="2502" w:type="pct"/>
            <w:tcBorders>
              <w:top w:val="single" w:sz="4" w:space="0" w:color="000000"/>
              <w:left w:val="single" w:sz="4" w:space="0" w:color="000000"/>
              <w:bottom w:val="single" w:sz="4" w:space="0" w:color="000000"/>
            </w:tcBorders>
            <w:vAlign w:val="center"/>
          </w:tcPr>
          <w:p w14:paraId="4F577A7E" w14:textId="341305DC" w:rsidR="00F30BD7" w:rsidRPr="0071202C" w:rsidRDefault="00F30BD7" w:rsidP="00F30BD7">
            <w:pPr>
              <w:rPr>
                <w:rFonts w:ascii="Century Gothic" w:eastAsia="SimSun" w:hAnsi="Century Gothic" w:cs="Tahoma"/>
                <w:sz w:val="22"/>
                <w:szCs w:val="22"/>
                <w:lang w:val="en-US"/>
              </w:rPr>
            </w:pPr>
          </w:p>
        </w:tc>
        <w:tc>
          <w:tcPr>
            <w:tcW w:w="560" w:type="pct"/>
            <w:tcBorders>
              <w:top w:val="single" w:sz="4" w:space="0" w:color="000000"/>
              <w:left w:val="single" w:sz="4" w:space="0" w:color="000000"/>
              <w:bottom w:val="single" w:sz="4" w:space="0" w:color="000000"/>
              <w:right w:val="single" w:sz="4" w:space="0" w:color="000000"/>
            </w:tcBorders>
            <w:vAlign w:val="center"/>
          </w:tcPr>
          <w:p w14:paraId="6A0324D7" w14:textId="17D72780" w:rsidR="00F30BD7" w:rsidRPr="0071202C" w:rsidRDefault="00F30BD7" w:rsidP="00F30BD7">
            <w:pPr>
              <w:snapToGrid w:val="0"/>
              <w:spacing w:line="276" w:lineRule="auto"/>
              <w:rPr>
                <w:rFonts w:ascii="Century Gothic" w:eastAsia="SimSun" w:hAnsi="Century Gothic" w:cs="Tahoma"/>
                <w:sz w:val="22"/>
                <w:szCs w:val="22"/>
                <w:lang w:val="en-US"/>
              </w:rPr>
            </w:pPr>
          </w:p>
        </w:tc>
        <w:tc>
          <w:tcPr>
            <w:tcW w:w="798" w:type="pct"/>
            <w:tcBorders>
              <w:top w:val="single" w:sz="4" w:space="0" w:color="000000"/>
              <w:left w:val="single" w:sz="4" w:space="0" w:color="000000"/>
              <w:bottom w:val="single" w:sz="4" w:space="0" w:color="000000"/>
              <w:right w:val="single" w:sz="4" w:space="0" w:color="000000"/>
            </w:tcBorders>
          </w:tcPr>
          <w:p w14:paraId="15A9299E" w14:textId="77777777" w:rsidR="00F30BD7" w:rsidRPr="0071202C" w:rsidRDefault="00F30BD7" w:rsidP="00F30BD7">
            <w:pPr>
              <w:snapToGrid w:val="0"/>
              <w:spacing w:line="276" w:lineRule="auto"/>
              <w:rPr>
                <w:rFonts w:ascii="Century Gothic" w:eastAsia="SimSun" w:hAnsi="Century Gothic" w:cs="Tahoma"/>
                <w:sz w:val="22"/>
                <w:szCs w:val="22"/>
                <w:lang w:val="en-US"/>
              </w:rPr>
            </w:pPr>
          </w:p>
        </w:tc>
        <w:tc>
          <w:tcPr>
            <w:tcW w:w="642" w:type="pct"/>
            <w:tcBorders>
              <w:top w:val="single" w:sz="4" w:space="0" w:color="000000"/>
              <w:left w:val="single" w:sz="4" w:space="0" w:color="000000"/>
              <w:bottom w:val="single" w:sz="4" w:space="0" w:color="000000"/>
              <w:right w:val="single" w:sz="4" w:space="0" w:color="000000"/>
            </w:tcBorders>
          </w:tcPr>
          <w:p w14:paraId="15AE6040" w14:textId="379986DA" w:rsidR="00F30BD7" w:rsidRPr="0071202C" w:rsidRDefault="00F30BD7" w:rsidP="00F30BD7">
            <w:pPr>
              <w:snapToGrid w:val="0"/>
              <w:spacing w:line="276" w:lineRule="auto"/>
              <w:rPr>
                <w:rFonts w:ascii="Century Gothic" w:eastAsia="SimSun" w:hAnsi="Century Gothic" w:cs="Tahoma"/>
                <w:sz w:val="22"/>
                <w:szCs w:val="22"/>
                <w:lang w:val="en-US"/>
              </w:rPr>
            </w:pPr>
          </w:p>
        </w:tc>
      </w:tr>
      <w:tr w:rsidR="00F30BD7" w:rsidRPr="0071202C" w14:paraId="6E59CDB6" w14:textId="77777777" w:rsidTr="00A679DF">
        <w:tc>
          <w:tcPr>
            <w:tcW w:w="499" w:type="pct"/>
            <w:tcBorders>
              <w:top w:val="single" w:sz="4" w:space="0" w:color="000000"/>
              <w:left w:val="single" w:sz="4" w:space="0" w:color="000000"/>
              <w:bottom w:val="single" w:sz="4" w:space="0" w:color="000000"/>
            </w:tcBorders>
            <w:vAlign w:val="center"/>
          </w:tcPr>
          <w:p w14:paraId="28316344" w14:textId="1296D784" w:rsidR="00F30BD7" w:rsidRPr="0071202C" w:rsidRDefault="00F30BD7" w:rsidP="00A679DF">
            <w:pPr>
              <w:pStyle w:val="ListParagraph"/>
              <w:numPr>
                <w:ilvl w:val="0"/>
                <w:numId w:val="13"/>
              </w:numPr>
              <w:ind w:hanging="414"/>
              <w:rPr>
                <w:rFonts w:ascii="Century Gothic" w:eastAsia="SimSun" w:hAnsi="Century Gothic" w:cs="Tahoma"/>
                <w:bCs/>
              </w:rPr>
            </w:pPr>
          </w:p>
        </w:tc>
        <w:tc>
          <w:tcPr>
            <w:tcW w:w="2502" w:type="pct"/>
            <w:tcBorders>
              <w:top w:val="single" w:sz="4" w:space="0" w:color="000000"/>
              <w:left w:val="single" w:sz="4" w:space="0" w:color="000000"/>
              <w:bottom w:val="single" w:sz="4" w:space="0" w:color="000000"/>
            </w:tcBorders>
            <w:vAlign w:val="center"/>
          </w:tcPr>
          <w:p w14:paraId="09B9E05A" w14:textId="77777777" w:rsidR="00F30BD7" w:rsidRPr="0071202C" w:rsidRDefault="00F30BD7" w:rsidP="00F30BD7">
            <w:pPr>
              <w:rPr>
                <w:rFonts w:ascii="Century Gothic" w:eastAsia="SimSun" w:hAnsi="Century Gothic" w:cs="Tahoma"/>
                <w:sz w:val="22"/>
                <w:szCs w:val="22"/>
                <w:lang w:val="en-US"/>
              </w:rPr>
            </w:pPr>
          </w:p>
        </w:tc>
        <w:tc>
          <w:tcPr>
            <w:tcW w:w="560" w:type="pct"/>
            <w:tcBorders>
              <w:top w:val="single" w:sz="4" w:space="0" w:color="000000"/>
              <w:left w:val="single" w:sz="4" w:space="0" w:color="000000"/>
              <w:bottom w:val="single" w:sz="4" w:space="0" w:color="000000"/>
              <w:right w:val="single" w:sz="4" w:space="0" w:color="000000"/>
            </w:tcBorders>
            <w:vAlign w:val="center"/>
          </w:tcPr>
          <w:p w14:paraId="3AE09C76" w14:textId="77777777" w:rsidR="00F30BD7" w:rsidRPr="0071202C" w:rsidRDefault="00F30BD7" w:rsidP="00F30BD7">
            <w:pPr>
              <w:snapToGrid w:val="0"/>
              <w:spacing w:line="276" w:lineRule="auto"/>
              <w:rPr>
                <w:rFonts w:ascii="Century Gothic" w:eastAsia="SimSun" w:hAnsi="Century Gothic" w:cs="Tahoma"/>
                <w:sz w:val="22"/>
                <w:szCs w:val="22"/>
                <w:lang w:val="en-US"/>
              </w:rPr>
            </w:pPr>
          </w:p>
        </w:tc>
        <w:tc>
          <w:tcPr>
            <w:tcW w:w="798" w:type="pct"/>
            <w:tcBorders>
              <w:top w:val="single" w:sz="4" w:space="0" w:color="000000"/>
              <w:left w:val="single" w:sz="4" w:space="0" w:color="000000"/>
              <w:bottom w:val="single" w:sz="4" w:space="0" w:color="000000"/>
              <w:right w:val="single" w:sz="4" w:space="0" w:color="000000"/>
            </w:tcBorders>
          </w:tcPr>
          <w:p w14:paraId="55DF2472" w14:textId="77777777" w:rsidR="00F30BD7" w:rsidRPr="0071202C" w:rsidRDefault="00F30BD7" w:rsidP="00F30BD7">
            <w:pPr>
              <w:snapToGrid w:val="0"/>
              <w:spacing w:line="276" w:lineRule="auto"/>
              <w:rPr>
                <w:rFonts w:ascii="Century Gothic" w:eastAsia="SimSun" w:hAnsi="Century Gothic" w:cs="Tahoma"/>
                <w:sz w:val="22"/>
                <w:szCs w:val="22"/>
                <w:lang w:val="en-US"/>
              </w:rPr>
            </w:pPr>
          </w:p>
        </w:tc>
        <w:tc>
          <w:tcPr>
            <w:tcW w:w="642" w:type="pct"/>
            <w:tcBorders>
              <w:top w:val="single" w:sz="4" w:space="0" w:color="000000"/>
              <w:left w:val="single" w:sz="4" w:space="0" w:color="000000"/>
              <w:bottom w:val="single" w:sz="4" w:space="0" w:color="000000"/>
              <w:right w:val="single" w:sz="4" w:space="0" w:color="000000"/>
            </w:tcBorders>
          </w:tcPr>
          <w:p w14:paraId="6C86117D" w14:textId="77777777" w:rsidR="00F30BD7" w:rsidRPr="0071202C" w:rsidRDefault="00F30BD7" w:rsidP="00F30BD7">
            <w:pPr>
              <w:snapToGrid w:val="0"/>
              <w:spacing w:line="276" w:lineRule="auto"/>
              <w:rPr>
                <w:rFonts w:ascii="Century Gothic" w:eastAsia="SimSun" w:hAnsi="Century Gothic" w:cs="Tahoma"/>
                <w:sz w:val="22"/>
                <w:szCs w:val="22"/>
                <w:lang w:val="en-US"/>
              </w:rPr>
            </w:pPr>
          </w:p>
        </w:tc>
      </w:tr>
    </w:tbl>
    <w:p w14:paraId="7CD0B040" w14:textId="18146E71" w:rsidR="00EE5DEC" w:rsidRPr="0071202C" w:rsidRDefault="00806B22" w:rsidP="00A4145B">
      <w:pPr>
        <w:spacing w:line="276" w:lineRule="auto"/>
        <w:rPr>
          <w:rFonts w:ascii="Century Gothic" w:hAnsi="Century Gothic" w:cs="Tahoma"/>
          <w:b/>
          <w:bCs/>
          <w:sz w:val="22"/>
          <w:szCs w:val="22"/>
        </w:rPr>
      </w:pPr>
      <w:r w:rsidRPr="0071202C">
        <w:rPr>
          <w:rFonts w:ascii="Century Gothic" w:hAnsi="Century Gothic" w:cs="Tahoma"/>
          <w:b/>
          <w:bCs/>
          <w:sz w:val="22"/>
          <w:szCs w:val="22"/>
          <w:u w:val="single"/>
          <w:lang w:val="en-US"/>
        </w:rPr>
        <w:t>Status</w:t>
      </w:r>
      <w:r w:rsidRPr="0071202C">
        <w:rPr>
          <w:rFonts w:ascii="Century Gothic" w:hAnsi="Century Gothic" w:cs="Tahoma"/>
          <w:sz w:val="22"/>
          <w:szCs w:val="22"/>
          <w:u w:val="single"/>
          <w:lang w:val="en-US"/>
        </w:rPr>
        <w:t>: Clear/Hold/On-Progress</w:t>
      </w:r>
      <w:r w:rsidR="00EE5DEC" w:rsidRPr="0071202C">
        <w:rPr>
          <w:rFonts w:ascii="Century Gothic" w:hAnsi="Century Gothic" w:cs="Tahoma"/>
          <w:b/>
          <w:bCs/>
          <w:sz w:val="22"/>
          <w:szCs w:val="22"/>
        </w:rPr>
        <w:br w:type="page"/>
      </w:r>
    </w:p>
    <w:p w14:paraId="68E2F7CE" w14:textId="5527B915" w:rsidR="00D0234A" w:rsidRPr="0071202C" w:rsidRDefault="00D0234A" w:rsidP="00413886">
      <w:pPr>
        <w:numPr>
          <w:ilvl w:val="0"/>
          <w:numId w:val="7"/>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lastRenderedPageBreak/>
        <w:t>DOKUMENTASI</w:t>
      </w:r>
    </w:p>
    <w:tbl>
      <w:tblPr>
        <w:tblStyle w:val="TableGrid"/>
        <w:tblW w:w="9918" w:type="dxa"/>
        <w:tblLook w:val="04A0" w:firstRow="1" w:lastRow="0" w:firstColumn="1" w:lastColumn="0" w:noHBand="0" w:noVBand="1"/>
      </w:tblPr>
      <w:tblGrid>
        <w:gridCol w:w="839"/>
        <w:gridCol w:w="4968"/>
        <w:gridCol w:w="4111"/>
      </w:tblGrid>
      <w:tr w:rsidR="00BF2FA9" w:rsidRPr="0071202C" w14:paraId="6C9C0487" w14:textId="77777777" w:rsidTr="00A679DF">
        <w:tc>
          <w:tcPr>
            <w:tcW w:w="839" w:type="dxa"/>
            <w:vAlign w:val="center"/>
          </w:tcPr>
          <w:p w14:paraId="059245C1" w14:textId="42563416" w:rsidR="00EE5DEC" w:rsidRPr="0071202C" w:rsidRDefault="00EE5DEC" w:rsidP="001B39F4">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No.</w:t>
            </w:r>
          </w:p>
        </w:tc>
        <w:tc>
          <w:tcPr>
            <w:tcW w:w="4968" w:type="dxa"/>
            <w:vAlign w:val="center"/>
          </w:tcPr>
          <w:p w14:paraId="578AB4A2" w14:textId="0378C790" w:rsidR="00EE5DEC" w:rsidRPr="0071202C" w:rsidRDefault="00EE5DEC" w:rsidP="001B39F4">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Dokumentasi</w:t>
            </w:r>
          </w:p>
        </w:tc>
        <w:tc>
          <w:tcPr>
            <w:tcW w:w="4111" w:type="dxa"/>
            <w:vAlign w:val="center"/>
          </w:tcPr>
          <w:p w14:paraId="7F409B8A" w14:textId="6361122E" w:rsidR="00EE5DEC" w:rsidRPr="0071202C" w:rsidRDefault="00EE5DEC" w:rsidP="001B39F4">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Keterangan</w:t>
            </w:r>
          </w:p>
        </w:tc>
      </w:tr>
      <w:tr w:rsidR="00BF2FA9" w:rsidRPr="0071202C" w14:paraId="039BC7F6" w14:textId="77777777" w:rsidTr="00A679DF">
        <w:tc>
          <w:tcPr>
            <w:tcW w:w="839" w:type="dxa"/>
            <w:vAlign w:val="center"/>
          </w:tcPr>
          <w:p w14:paraId="0B77BB78" w14:textId="37139D6E" w:rsidR="00D2675A" w:rsidRPr="0071202C" w:rsidRDefault="00BF3105" w:rsidP="00D2675A">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1</w:t>
            </w:r>
          </w:p>
        </w:tc>
        <w:tc>
          <w:tcPr>
            <w:tcW w:w="4968" w:type="dxa"/>
            <w:vAlign w:val="center"/>
          </w:tcPr>
          <w:p w14:paraId="68114798" w14:textId="77777777" w:rsidR="00BF3105" w:rsidRPr="0071202C" w:rsidRDefault="00BF3105" w:rsidP="00BF3105">
            <w:pPr>
              <w:pStyle w:val="Header"/>
              <w:spacing w:line="276" w:lineRule="auto"/>
              <w:jc w:val="center"/>
              <w:rPr>
                <w:lang w:val="en-US"/>
              </w:rPr>
            </w:pPr>
          </w:p>
          <w:p w14:paraId="238EA0B2" w14:textId="26676819" w:rsidR="00BF3105" w:rsidRPr="0071202C" w:rsidRDefault="00BF3105" w:rsidP="00BF3105">
            <w:pPr>
              <w:pStyle w:val="Header"/>
              <w:spacing w:line="276" w:lineRule="auto"/>
              <w:jc w:val="center"/>
              <w:rPr>
                <w:lang w:val="en-US"/>
              </w:rPr>
            </w:pPr>
            <w:r w:rsidRPr="0071202C">
              <w:rPr>
                <w:noProof/>
                <w:lang w:val="en-US"/>
              </w:rPr>
              <w:drawing>
                <wp:inline distT="0" distB="0" distL="0" distR="0" wp14:anchorId="7B666DC9" wp14:editId="5CFAF94E">
                  <wp:extent cx="2946201" cy="2209800"/>
                  <wp:effectExtent l="19050" t="19050" r="26035" b="19050"/>
                  <wp:docPr id="1485811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0060" cy="2235196"/>
                          </a:xfrm>
                          <a:prstGeom prst="rect">
                            <a:avLst/>
                          </a:prstGeom>
                          <a:noFill/>
                          <a:ln>
                            <a:solidFill>
                              <a:schemeClr val="tx1"/>
                            </a:solidFill>
                          </a:ln>
                        </pic:spPr>
                      </pic:pic>
                    </a:graphicData>
                  </a:graphic>
                </wp:inline>
              </w:drawing>
            </w:r>
          </w:p>
          <w:p w14:paraId="0B5F9C0D" w14:textId="6DC3038C" w:rsidR="00F2245A" w:rsidRPr="0071202C" w:rsidRDefault="00F2245A" w:rsidP="00DD015B">
            <w:pPr>
              <w:pStyle w:val="Header"/>
              <w:spacing w:line="276" w:lineRule="auto"/>
              <w:jc w:val="center"/>
              <w:rPr>
                <w:lang w:val="en-US"/>
              </w:rPr>
            </w:pPr>
          </w:p>
        </w:tc>
        <w:tc>
          <w:tcPr>
            <w:tcW w:w="4111" w:type="dxa"/>
            <w:vAlign w:val="center"/>
          </w:tcPr>
          <w:p w14:paraId="6DF24DB3" w14:textId="2F504FBF" w:rsidR="00D2675A" w:rsidRPr="0071202C" w:rsidRDefault="00A679DF" w:rsidP="00281C5C">
            <w:pPr>
              <w:pStyle w:val="Header"/>
              <w:spacing w:line="276" w:lineRule="auto"/>
              <w:jc w:val="both"/>
              <w:rPr>
                <w:rFonts w:ascii="Century Gothic" w:hAnsi="Century Gothic" w:cs="Tahoma"/>
                <w:sz w:val="22"/>
                <w:szCs w:val="22"/>
                <w:lang w:val="en-US"/>
              </w:rPr>
            </w:pPr>
            <w:r w:rsidRPr="0071202C">
              <w:rPr>
                <w:rFonts w:ascii="Century Gothic" w:hAnsi="Century Gothic" w:cs="Tahoma"/>
                <w:sz w:val="22"/>
                <w:szCs w:val="22"/>
              </w:rPr>
              <w:t>Melaksanakan penyusunan Harga Perkiraan Sendiri (HPS) dan Bill of Quantity (BOQ) dalam rangka mendukung perencanaan program prioritas KNMP yang ditargetkan mencapai 1.000 lokasi pada tahun ini. Hingga saat ini, perencanaan telah mencakup lebih dari 90 lokasi yang tersebar di seluruh Indonesia. Pekerjaan ini meliputi reviu perhitungan kebutuhan biaya, volume pekerjaan, serta komponen pendukung yang diperlukan agar perencanaan dapat berjalan secara efektif, terukur, dan sesuai dengan ketentuan yang berlaku, serta dilengkapi dengan kegiatan reviu gambar untuk memastikan kesesuaian antara perencanaan teknis dan kebutuhan di lapangan.</w:t>
            </w:r>
          </w:p>
        </w:tc>
      </w:tr>
    </w:tbl>
    <w:p w14:paraId="68E2F7CF" w14:textId="77777777" w:rsidR="00D0234A" w:rsidRPr="0071202C" w:rsidRDefault="00D0234A">
      <w:pPr>
        <w:pStyle w:val="Header"/>
        <w:spacing w:line="276" w:lineRule="auto"/>
        <w:ind w:firstLine="720"/>
        <w:jc w:val="center"/>
        <w:rPr>
          <w:rFonts w:ascii="Century Gothic" w:hAnsi="Century Gothic" w:cs="Tahoma"/>
          <w:b/>
          <w:bCs/>
          <w:sz w:val="22"/>
          <w:szCs w:val="22"/>
          <w:u w:val="single"/>
        </w:rPr>
      </w:pPr>
    </w:p>
    <w:p w14:paraId="7C801786" w14:textId="77777777" w:rsidR="00F2245A" w:rsidRPr="0071202C" w:rsidRDefault="00F2245A">
      <w:pPr>
        <w:pStyle w:val="Header"/>
        <w:spacing w:line="276" w:lineRule="auto"/>
        <w:ind w:firstLine="720"/>
        <w:jc w:val="center"/>
        <w:rPr>
          <w:rFonts w:ascii="Century Gothic" w:hAnsi="Century Gothic" w:cs="Tahoma"/>
          <w:b/>
          <w:bCs/>
          <w:sz w:val="22"/>
          <w:szCs w:val="22"/>
          <w:u w:val="single"/>
        </w:rPr>
      </w:pPr>
    </w:p>
    <w:p w14:paraId="5BA0ACDD" w14:textId="5E5DA3A8" w:rsidR="007E0A8D" w:rsidRPr="0071202C" w:rsidRDefault="007E0A8D">
      <w:pPr>
        <w:suppressAutoHyphens w:val="0"/>
        <w:rPr>
          <w:rFonts w:ascii="Century Gothic" w:hAnsi="Century Gothic" w:cs="Tahoma"/>
          <w:b/>
          <w:bCs/>
          <w:sz w:val="22"/>
          <w:szCs w:val="22"/>
          <w:u w:val="single"/>
        </w:rPr>
      </w:pPr>
      <w:r w:rsidRPr="0071202C">
        <w:rPr>
          <w:rFonts w:ascii="Century Gothic" w:hAnsi="Century Gothic" w:cs="Tahoma"/>
          <w:b/>
          <w:bCs/>
          <w:sz w:val="22"/>
          <w:szCs w:val="22"/>
          <w:u w:val="single"/>
        </w:rPr>
        <w:br w:type="page"/>
      </w:r>
    </w:p>
    <w:tbl>
      <w:tblPr>
        <w:tblW w:w="5000" w:type="pct"/>
        <w:tblLook w:val="0000" w:firstRow="0" w:lastRow="0" w:firstColumn="0" w:lastColumn="0" w:noHBand="0" w:noVBand="0"/>
      </w:tblPr>
      <w:tblGrid>
        <w:gridCol w:w="1350"/>
        <w:gridCol w:w="3738"/>
        <w:gridCol w:w="4800"/>
      </w:tblGrid>
      <w:tr w:rsidR="007E0A8D" w:rsidRPr="0071202C" w14:paraId="7F638BE7" w14:textId="77777777" w:rsidTr="00A208B4">
        <w:trPr>
          <w:trHeight w:val="567"/>
        </w:trPr>
        <w:tc>
          <w:tcPr>
            <w:tcW w:w="2573" w:type="pct"/>
            <w:gridSpan w:val="2"/>
            <w:tcBorders>
              <w:top w:val="double" w:sz="4" w:space="0" w:color="000000"/>
              <w:left w:val="double" w:sz="4" w:space="0" w:color="000000"/>
              <w:right w:val="double" w:sz="4" w:space="0" w:color="000000"/>
            </w:tcBorders>
            <w:vAlign w:val="center"/>
          </w:tcPr>
          <w:p w14:paraId="74ACCF70" w14:textId="77777777" w:rsidR="007E0A8D" w:rsidRPr="0071202C" w:rsidRDefault="007E0A8D" w:rsidP="00A208B4">
            <w:pPr>
              <w:jc w:val="center"/>
              <w:rPr>
                <w:rFonts w:ascii="Century Gothic" w:eastAsia="SimSun" w:hAnsi="Century Gothic" w:cs="Tahoma"/>
                <w:b/>
                <w:i/>
                <w:sz w:val="22"/>
                <w:szCs w:val="22"/>
              </w:rPr>
            </w:pPr>
            <w:r w:rsidRPr="0071202C">
              <w:rPr>
                <w:rFonts w:ascii="Century Gothic" w:eastAsia="SimSun" w:hAnsi="Century Gothic" w:cs="Tahoma"/>
                <w:b/>
                <w:sz w:val="22"/>
                <w:szCs w:val="22"/>
              </w:rPr>
              <w:lastRenderedPageBreak/>
              <w:t>LAPORAN HARIAN</w:t>
            </w:r>
          </w:p>
        </w:tc>
        <w:tc>
          <w:tcPr>
            <w:tcW w:w="2427" w:type="pct"/>
            <w:vMerge w:val="restart"/>
            <w:tcBorders>
              <w:top w:val="double" w:sz="4" w:space="0" w:color="000000"/>
              <w:left w:val="double" w:sz="4" w:space="0" w:color="000000"/>
              <w:right w:val="double" w:sz="4" w:space="0" w:color="000000"/>
            </w:tcBorders>
            <w:vAlign w:val="center"/>
          </w:tcPr>
          <w:p w14:paraId="249EE929" w14:textId="77777777" w:rsidR="007E0A8D" w:rsidRPr="0071202C" w:rsidRDefault="007E0A8D" w:rsidP="00A208B4">
            <w:pPr>
              <w:jc w:val="center"/>
              <w:rPr>
                <w:rFonts w:ascii="Century Gothic" w:eastAsia="SimSun" w:hAnsi="Century Gothic" w:cs="Tahoma"/>
                <w:sz w:val="22"/>
                <w:szCs w:val="22"/>
              </w:rPr>
            </w:pPr>
            <w:r w:rsidRPr="0071202C">
              <w:rPr>
                <w:noProof/>
              </w:rPr>
              <w:drawing>
                <wp:inline distT="0" distB="0" distL="0" distR="0" wp14:anchorId="4B02C585" wp14:editId="4460618C">
                  <wp:extent cx="1190846" cy="1168948"/>
                  <wp:effectExtent l="0" t="0" r="0" b="0"/>
                  <wp:docPr id="10686837" name="Picture 10686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510" r="18545" b="34634"/>
                          <a:stretch/>
                        </pic:blipFill>
                        <pic:spPr bwMode="auto">
                          <a:xfrm>
                            <a:off x="0" y="0"/>
                            <a:ext cx="1208322" cy="118610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E0A8D" w:rsidRPr="0071202C" w14:paraId="0F997DCE" w14:textId="77777777" w:rsidTr="00A208B4">
        <w:trPr>
          <w:trHeight w:val="567"/>
        </w:trPr>
        <w:tc>
          <w:tcPr>
            <w:tcW w:w="2573" w:type="pct"/>
            <w:gridSpan w:val="2"/>
            <w:tcBorders>
              <w:top w:val="double" w:sz="4" w:space="0" w:color="000000"/>
              <w:left w:val="double" w:sz="4" w:space="0" w:color="000000"/>
              <w:bottom w:val="single" w:sz="6" w:space="0" w:color="000000"/>
              <w:right w:val="double" w:sz="4" w:space="0" w:color="000000"/>
            </w:tcBorders>
            <w:vAlign w:val="center"/>
          </w:tcPr>
          <w:p w14:paraId="28FB1E19" w14:textId="7A1B0E98" w:rsidR="007E0A8D" w:rsidRPr="0071202C" w:rsidRDefault="00FC056F" w:rsidP="00A208B4">
            <w:pPr>
              <w:jc w:val="center"/>
              <w:rPr>
                <w:rFonts w:ascii="Century Gothic" w:eastAsia="SimSun" w:hAnsi="Century Gothic" w:cs="Tahoma"/>
                <w:sz w:val="22"/>
                <w:szCs w:val="22"/>
              </w:rPr>
            </w:pPr>
            <w:r w:rsidRPr="0071202C">
              <w:rPr>
                <w:rFonts w:ascii="Century Gothic" w:eastAsia="SimSun" w:hAnsi="Century Gothic" w:cs="Tahoma"/>
                <w:sz w:val="22"/>
                <w:szCs w:val="22"/>
              </w:rPr>
              <w:t>ASISTEN TENAGA AHLI</w:t>
            </w:r>
          </w:p>
          <w:p w14:paraId="44BE5E41" w14:textId="77777777" w:rsidR="007E0A8D" w:rsidRPr="0071202C" w:rsidRDefault="007E0A8D" w:rsidP="00A208B4">
            <w:pPr>
              <w:jc w:val="center"/>
              <w:rPr>
                <w:rFonts w:ascii="Century Gothic" w:eastAsia="SimSun" w:hAnsi="Century Gothic" w:cs="Tahoma"/>
                <w:sz w:val="22"/>
                <w:szCs w:val="22"/>
              </w:rPr>
            </w:pPr>
            <w:r w:rsidRPr="0071202C">
              <w:rPr>
                <w:rFonts w:ascii="Century Gothic" w:eastAsia="SimSun" w:hAnsi="Century Gothic" w:cs="Tahoma"/>
                <w:sz w:val="22"/>
                <w:szCs w:val="22"/>
              </w:rPr>
              <w:t>PROGRAM KAMPUNG NELAYAN MERAH PUTIH</w:t>
            </w:r>
          </w:p>
          <w:p w14:paraId="5632ADCB" w14:textId="77777777" w:rsidR="007E0A8D" w:rsidRPr="0071202C" w:rsidRDefault="007E0A8D" w:rsidP="00A208B4">
            <w:pPr>
              <w:jc w:val="center"/>
              <w:rPr>
                <w:rFonts w:ascii="Century Gothic" w:eastAsia="SimSun" w:hAnsi="Century Gothic" w:cs="Tahoma"/>
                <w:sz w:val="22"/>
                <w:szCs w:val="22"/>
              </w:rPr>
            </w:pPr>
            <w:r w:rsidRPr="0071202C">
              <w:rPr>
                <w:rFonts w:ascii="Century Gothic" w:eastAsia="SimSun" w:hAnsi="Century Gothic" w:cs="Tahoma"/>
                <w:sz w:val="22"/>
                <w:szCs w:val="22"/>
              </w:rPr>
              <w:t>TAHUN ANGGARAN 2026</w:t>
            </w:r>
          </w:p>
        </w:tc>
        <w:tc>
          <w:tcPr>
            <w:tcW w:w="2427" w:type="pct"/>
            <w:vMerge/>
            <w:tcBorders>
              <w:left w:val="double" w:sz="4" w:space="0" w:color="000000"/>
              <w:right w:val="double" w:sz="4" w:space="0" w:color="000000"/>
            </w:tcBorders>
          </w:tcPr>
          <w:p w14:paraId="714217D7" w14:textId="77777777" w:rsidR="007E0A8D" w:rsidRPr="0071202C" w:rsidRDefault="007E0A8D" w:rsidP="00A208B4">
            <w:pPr>
              <w:jc w:val="center"/>
              <w:rPr>
                <w:rFonts w:ascii="Century Gothic" w:eastAsia="SimSun" w:hAnsi="Century Gothic" w:cs="Tahoma"/>
                <w:sz w:val="22"/>
                <w:szCs w:val="22"/>
              </w:rPr>
            </w:pPr>
          </w:p>
        </w:tc>
      </w:tr>
      <w:tr w:rsidR="007E0A8D" w:rsidRPr="0071202C" w14:paraId="3208E84B" w14:textId="77777777" w:rsidTr="00A208B4">
        <w:trPr>
          <w:trHeight w:val="567"/>
        </w:trPr>
        <w:tc>
          <w:tcPr>
            <w:tcW w:w="683" w:type="pct"/>
            <w:tcBorders>
              <w:top w:val="double" w:sz="4" w:space="0" w:color="000000"/>
              <w:left w:val="double" w:sz="4" w:space="0" w:color="000000"/>
              <w:bottom w:val="single" w:sz="6" w:space="0" w:color="000000"/>
            </w:tcBorders>
            <w:vAlign w:val="center"/>
          </w:tcPr>
          <w:p w14:paraId="0E7C147E" w14:textId="77777777" w:rsidR="007E0A8D" w:rsidRPr="0071202C" w:rsidRDefault="007E0A8D" w:rsidP="00A208B4">
            <w:pPr>
              <w:rPr>
                <w:rFonts w:ascii="Century Gothic" w:eastAsia="SimSun" w:hAnsi="Century Gothic" w:cs="Tahoma"/>
                <w:sz w:val="22"/>
                <w:szCs w:val="22"/>
              </w:rPr>
            </w:pPr>
            <w:r w:rsidRPr="0071202C">
              <w:rPr>
                <w:rFonts w:ascii="Century Gothic" w:eastAsia="SimSun" w:hAnsi="Century Gothic" w:cs="Tahoma"/>
                <w:sz w:val="22"/>
                <w:szCs w:val="22"/>
              </w:rPr>
              <w:t>Hari</w:t>
            </w:r>
          </w:p>
        </w:tc>
        <w:tc>
          <w:tcPr>
            <w:tcW w:w="1890" w:type="pct"/>
            <w:tcBorders>
              <w:top w:val="double" w:sz="4" w:space="0" w:color="000000"/>
              <w:left w:val="double" w:sz="4" w:space="0" w:color="000000"/>
              <w:bottom w:val="single" w:sz="6" w:space="0" w:color="000000"/>
              <w:right w:val="double" w:sz="4" w:space="0" w:color="000000"/>
            </w:tcBorders>
            <w:vAlign w:val="center"/>
          </w:tcPr>
          <w:p w14:paraId="492AD248" w14:textId="44A86B13" w:rsidR="007E0A8D" w:rsidRPr="0071202C" w:rsidRDefault="007E0A8D" w:rsidP="00A208B4">
            <w:pPr>
              <w:rPr>
                <w:rFonts w:ascii="Century Gothic" w:eastAsia="SimSun" w:hAnsi="Century Gothic" w:cs="Tahoma"/>
                <w:sz w:val="22"/>
                <w:szCs w:val="22"/>
              </w:rPr>
            </w:pPr>
            <w:r w:rsidRPr="0071202C">
              <w:rPr>
                <w:rFonts w:ascii="Century Gothic" w:eastAsia="SimSun" w:hAnsi="Century Gothic" w:cs="Tahoma"/>
                <w:sz w:val="22"/>
                <w:szCs w:val="22"/>
              </w:rPr>
              <w:t>Selasa</w:t>
            </w:r>
          </w:p>
        </w:tc>
        <w:tc>
          <w:tcPr>
            <w:tcW w:w="2427" w:type="pct"/>
            <w:vMerge/>
            <w:tcBorders>
              <w:left w:val="double" w:sz="4" w:space="0" w:color="000000"/>
              <w:bottom w:val="single" w:sz="6" w:space="0" w:color="000000"/>
              <w:right w:val="double" w:sz="4" w:space="0" w:color="000000"/>
            </w:tcBorders>
          </w:tcPr>
          <w:p w14:paraId="0AD1E9F4" w14:textId="77777777" w:rsidR="007E0A8D" w:rsidRPr="0071202C" w:rsidRDefault="007E0A8D" w:rsidP="00A208B4">
            <w:pPr>
              <w:rPr>
                <w:rFonts w:ascii="Century Gothic" w:hAnsi="Century Gothic"/>
                <w:sz w:val="22"/>
                <w:szCs w:val="22"/>
              </w:rPr>
            </w:pPr>
          </w:p>
        </w:tc>
      </w:tr>
      <w:tr w:rsidR="007E0A8D" w:rsidRPr="0071202C" w14:paraId="493C7135" w14:textId="77777777" w:rsidTr="00A208B4">
        <w:trPr>
          <w:trHeight w:val="567"/>
        </w:trPr>
        <w:tc>
          <w:tcPr>
            <w:tcW w:w="683" w:type="pct"/>
            <w:tcBorders>
              <w:top w:val="single" w:sz="6" w:space="0" w:color="000000"/>
              <w:left w:val="double" w:sz="4" w:space="0" w:color="000000"/>
              <w:bottom w:val="single" w:sz="6" w:space="0" w:color="000000"/>
            </w:tcBorders>
            <w:vAlign w:val="center"/>
          </w:tcPr>
          <w:p w14:paraId="1AC456FF" w14:textId="77777777" w:rsidR="007E0A8D" w:rsidRPr="0071202C" w:rsidRDefault="007E0A8D" w:rsidP="00A208B4">
            <w:pPr>
              <w:rPr>
                <w:rFonts w:ascii="Century Gothic" w:eastAsia="SimSun" w:hAnsi="Century Gothic" w:cs="Tahoma"/>
                <w:sz w:val="22"/>
                <w:szCs w:val="22"/>
              </w:rPr>
            </w:pPr>
            <w:r w:rsidRPr="0071202C">
              <w:rPr>
                <w:rFonts w:ascii="Century Gothic" w:eastAsia="SimSun" w:hAnsi="Century Gothic" w:cs="Tahoma"/>
                <w:sz w:val="22"/>
                <w:szCs w:val="22"/>
              </w:rPr>
              <w:t>Tanggal</w:t>
            </w:r>
          </w:p>
        </w:tc>
        <w:tc>
          <w:tcPr>
            <w:tcW w:w="1890" w:type="pct"/>
            <w:tcBorders>
              <w:top w:val="single" w:sz="6" w:space="0" w:color="000000"/>
              <w:left w:val="double" w:sz="4" w:space="0" w:color="000000"/>
              <w:bottom w:val="single" w:sz="6" w:space="0" w:color="000000"/>
              <w:right w:val="double" w:sz="4" w:space="0" w:color="000000"/>
            </w:tcBorders>
            <w:vAlign w:val="center"/>
          </w:tcPr>
          <w:p w14:paraId="794A2EA1" w14:textId="34615872" w:rsidR="007E0A8D" w:rsidRPr="0071202C" w:rsidRDefault="007E0A8D" w:rsidP="00A208B4">
            <w:pPr>
              <w:pStyle w:val="Heading"/>
              <w:jc w:val="left"/>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2</w:t>
            </w:r>
            <w:r w:rsidR="009B2C96" w:rsidRPr="0071202C">
              <w:rPr>
                <w:rFonts w:ascii="Century Gothic" w:eastAsia="SimSun" w:hAnsi="Century Gothic" w:cs="Tahoma"/>
                <w:b w:val="0"/>
                <w:sz w:val="22"/>
                <w:szCs w:val="22"/>
                <w:lang w:val="en-ZA"/>
              </w:rPr>
              <w:t>6</w:t>
            </w:r>
            <w:r w:rsidRPr="0071202C">
              <w:rPr>
                <w:rFonts w:ascii="Century Gothic" w:eastAsia="SimSun" w:hAnsi="Century Gothic" w:cs="Tahoma"/>
                <w:b w:val="0"/>
                <w:sz w:val="22"/>
                <w:szCs w:val="22"/>
                <w:lang w:val="en-ZA"/>
              </w:rPr>
              <w:t xml:space="preserve"> Mei 2026</w:t>
            </w:r>
          </w:p>
        </w:tc>
        <w:tc>
          <w:tcPr>
            <w:tcW w:w="2427" w:type="pct"/>
            <w:tcBorders>
              <w:top w:val="single" w:sz="6" w:space="0" w:color="000000"/>
              <w:left w:val="double" w:sz="4" w:space="0" w:color="000000"/>
              <w:bottom w:val="single" w:sz="6" w:space="0" w:color="000000"/>
              <w:right w:val="double" w:sz="4" w:space="0" w:color="000000"/>
            </w:tcBorders>
          </w:tcPr>
          <w:p w14:paraId="2DEBC6F5" w14:textId="0EC21AB2" w:rsidR="007E0A8D" w:rsidRPr="0071202C" w:rsidRDefault="009B2C96" w:rsidP="00A208B4">
            <w:pPr>
              <w:pStyle w:val="Heading"/>
              <w:rPr>
                <w:rFonts w:ascii="Century Gothic" w:hAnsi="Century Gothic"/>
                <w:sz w:val="22"/>
                <w:szCs w:val="22"/>
              </w:rPr>
            </w:pPr>
            <w:r w:rsidRPr="0071202C">
              <w:rPr>
                <w:rFonts w:ascii="Century Gothic" w:hAnsi="Century Gothic"/>
                <w:sz w:val="22"/>
                <w:szCs w:val="22"/>
              </w:rPr>
              <w:t>SEKRETARIAT DIREKTORAT JENDERAL PERIKANAN TANGKAP</w:t>
            </w:r>
          </w:p>
        </w:tc>
      </w:tr>
      <w:tr w:rsidR="007E0A8D" w:rsidRPr="0071202C" w14:paraId="7512545D" w14:textId="77777777" w:rsidTr="00A208B4">
        <w:trPr>
          <w:trHeight w:val="567"/>
        </w:trPr>
        <w:tc>
          <w:tcPr>
            <w:tcW w:w="5000" w:type="pct"/>
            <w:gridSpan w:val="3"/>
            <w:tcBorders>
              <w:top w:val="single" w:sz="6" w:space="0" w:color="000000"/>
              <w:left w:val="double" w:sz="4" w:space="0" w:color="000000"/>
              <w:bottom w:val="single" w:sz="6" w:space="0" w:color="000000"/>
              <w:right w:val="double" w:sz="4" w:space="0" w:color="000000"/>
            </w:tcBorders>
            <w:vAlign w:val="center"/>
          </w:tcPr>
          <w:p w14:paraId="2ECFCDAE" w14:textId="77777777" w:rsidR="007E0A8D" w:rsidRPr="0071202C" w:rsidRDefault="007E0A8D" w:rsidP="00A208B4">
            <w:pPr>
              <w:pStyle w:val="Heading"/>
              <w:rPr>
                <w:rFonts w:ascii="Century Gothic" w:hAnsi="Century Gothic"/>
                <w:sz w:val="22"/>
                <w:szCs w:val="22"/>
              </w:rPr>
            </w:pPr>
            <w:r w:rsidRPr="0071202C">
              <w:rPr>
                <w:rFonts w:ascii="Century Gothic" w:hAnsi="Century Gothic"/>
                <w:sz w:val="22"/>
                <w:szCs w:val="22"/>
              </w:rPr>
              <w:t>DILAPORKAN OLEH:</w:t>
            </w:r>
          </w:p>
        </w:tc>
      </w:tr>
      <w:tr w:rsidR="007E0A8D" w:rsidRPr="0071202C" w14:paraId="2DA631BE" w14:textId="77777777" w:rsidTr="00A208B4">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5B3B70EA" w14:textId="77777777" w:rsidR="007E0A8D" w:rsidRPr="0071202C" w:rsidRDefault="007E0A8D" w:rsidP="00A208B4">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NAMA</w:t>
            </w:r>
          </w:p>
        </w:tc>
        <w:tc>
          <w:tcPr>
            <w:tcW w:w="2427" w:type="pct"/>
            <w:tcBorders>
              <w:top w:val="single" w:sz="6" w:space="0" w:color="000000"/>
              <w:left w:val="double" w:sz="4" w:space="0" w:color="000000"/>
              <w:bottom w:val="single" w:sz="6" w:space="0" w:color="000000"/>
              <w:right w:val="double" w:sz="4" w:space="0" w:color="000000"/>
            </w:tcBorders>
            <w:vAlign w:val="center"/>
          </w:tcPr>
          <w:p w14:paraId="1267A80A" w14:textId="77777777" w:rsidR="007E0A8D" w:rsidRPr="0071202C" w:rsidRDefault="007E0A8D" w:rsidP="00A208B4">
            <w:pPr>
              <w:pStyle w:val="Heading"/>
              <w:rPr>
                <w:rFonts w:ascii="Century Gothic" w:hAnsi="Century Gothic"/>
                <w:sz w:val="22"/>
                <w:szCs w:val="22"/>
              </w:rPr>
            </w:pPr>
            <w:r w:rsidRPr="0071202C">
              <w:rPr>
                <w:rFonts w:ascii="Century Gothic" w:eastAsia="SimSun" w:hAnsi="Century Gothic" w:cs="Tahoma"/>
                <w:b w:val="0"/>
                <w:sz w:val="22"/>
                <w:szCs w:val="22"/>
                <w:lang w:val="en-ZA"/>
              </w:rPr>
              <w:t xml:space="preserve">Maret Patanan, </w:t>
            </w:r>
            <w:proofErr w:type="gramStart"/>
            <w:r w:rsidRPr="0071202C">
              <w:rPr>
                <w:rFonts w:ascii="Century Gothic" w:eastAsia="SimSun" w:hAnsi="Century Gothic" w:cs="Tahoma"/>
                <w:b w:val="0"/>
                <w:sz w:val="22"/>
                <w:szCs w:val="22"/>
                <w:lang w:val="en-ZA"/>
              </w:rPr>
              <w:t>S.T</w:t>
            </w:r>
            <w:proofErr w:type="gramEnd"/>
          </w:p>
        </w:tc>
      </w:tr>
      <w:tr w:rsidR="007E0A8D" w:rsidRPr="0071202C" w14:paraId="046B19CE" w14:textId="77777777" w:rsidTr="00A208B4">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5BCF2302" w14:textId="77777777" w:rsidR="007E0A8D" w:rsidRPr="0071202C" w:rsidRDefault="007E0A8D" w:rsidP="00A208B4">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JABATAN</w:t>
            </w:r>
          </w:p>
        </w:tc>
        <w:tc>
          <w:tcPr>
            <w:tcW w:w="2427" w:type="pct"/>
            <w:tcBorders>
              <w:top w:val="single" w:sz="6" w:space="0" w:color="000000"/>
              <w:left w:val="double" w:sz="4" w:space="0" w:color="000000"/>
              <w:bottom w:val="single" w:sz="6" w:space="0" w:color="000000"/>
              <w:right w:val="double" w:sz="4" w:space="0" w:color="000000"/>
            </w:tcBorders>
            <w:vAlign w:val="center"/>
          </w:tcPr>
          <w:p w14:paraId="347EED87" w14:textId="17F24404" w:rsidR="007E0A8D" w:rsidRPr="0071202C" w:rsidRDefault="00FC056F" w:rsidP="00A208B4">
            <w:pPr>
              <w:pStyle w:val="Heading"/>
              <w:rPr>
                <w:rFonts w:ascii="Century Gothic" w:hAnsi="Century Gothic"/>
                <w:sz w:val="22"/>
                <w:szCs w:val="22"/>
              </w:rPr>
            </w:pPr>
            <w:r w:rsidRPr="0071202C">
              <w:rPr>
                <w:rFonts w:ascii="Century Gothic" w:hAnsi="Century Gothic"/>
                <w:b w:val="0"/>
                <w:sz w:val="22"/>
                <w:szCs w:val="22"/>
              </w:rPr>
              <w:t>Asisten Tenaga Ahli</w:t>
            </w:r>
          </w:p>
        </w:tc>
      </w:tr>
    </w:tbl>
    <w:p w14:paraId="1BC9AB6F" w14:textId="77777777" w:rsidR="007E0A8D" w:rsidRPr="0071202C" w:rsidRDefault="007E0A8D" w:rsidP="007E0A8D">
      <w:pPr>
        <w:spacing w:line="276" w:lineRule="auto"/>
        <w:ind w:left="360"/>
        <w:jc w:val="both"/>
        <w:rPr>
          <w:rFonts w:ascii="Century Gothic" w:hAnsi="Century Gothic" w:cs="Tahoma"/>
          <w:b/>
          <w:bCs/>
          <w:sz w:val="22"/>
          <w:szCs w:val="22"/>
          <w:u w:val="single"/>
        </w:rPr>
      </w:pPr>
    </w:p>
    <w:p w14:paraId="22C292A0" w14:textId="77777777" w:rsidR="007E0A8D" w:rsidRPr="0071202C" w:rsidRDefault="007E0A8D" w:rsidP="007E0A8D">
      <w:pPr>
        <w:spacing w:line="276" w:lineRule="auto"/>
        <w:ind w:left="360"/>
        <w:jc w:val="both"/>
        <w:rPr>
          <w:rFonts w:ascii="Century Gothic" w:hAnsi="Century Gothic" w:cs="Tahoma"/>
          <w:b/>
          <w:bCs/>
          <w:sz w:val="22"/>
          <w:szCs w:val="22"/>
          <w:u w:val="single"/>
        </w:rPr>
      </w:pPr>
    </w:p>
    <w:p w14:paraId="1D7FBAAD" w14:textId="77777777" w:rsidR="007E0A8D" w:rsidRPr="0071202C" w:rsidRDefault="007E0A8D" w:rsidP="00FC056F">
      <w:pPr>
        <w:numPr>
          <w:ilvl w:val="0"/>
          <w:numId w:val="20"/>
        </w:numPr>
        <w:spacing w:line="276" w:lineRule="auto"/>
        <w:jc w:val="both"/>
        <w:rPr>
          <w:rFonts w:ascii="Century Gothic" w:hAnsi="Century Gothic" w:cs="Tahoma"/>
          <w:b/>
          <w:bCs/>
          <w:sz w:val="22"/>
          <w:szCs w:val="22"/>
          <w:u w:val="single"/>
        </w:rPr>
      </w:pPr>
      <w:r w:rsidRPr="0071202C">
        <w:rPr>
          <w:rFonts w:ascii="Century Gothic" w:hAnsi="Century Gothic" w:cs="Tahoma"/>
          <w:b/>
          <w:bCs/>
          <w:sz w:val="22"/>
          <w:szCs w:val="22"/>
        </w:rPr>
        <w:t>OPERASIONAL</w:t>
      </w:r>
    </w:p>
    <w:p w14:paraId="48293B51" w14:textId="77777777" w:rsidR="007E0A8D" w:rsidRPr="0071202C" w:rsidRDefault="007E0A8D" w:rsidP="007E0A8D">
      <w:pPr>
        <w:spacing w:line="276" w:lineRule="auto"/>
        <w:ind w:left="360"/>
        <w:jc w:val="both"/>
        <w:rPr>
          <w:rFonts w:ascii="Century Gothic" w:hAnsi="Century Gothic" w:cs="Tahoma"/>
          <w:b/>
          <w:bCs/>
          <w:sz w:val="22"/>
          <w:szCs w:val="22"/>
          <w:u w:val="single"/>
        </w:rPr>
      </w:pPr>
    </w:p>
    <w:tbl>
      <w:tblPr>
        <w:tblW w:w="5000" w:type="pct"/>
        <w:tblLook w:val="0000" w:firstRow="0" w:lastRow="0" w:firstColumn="0" w:lastColumn="0" w:noHBand="0" w:noVBand="0"/>
      </w:tblPr>
      <w:tblGrid>
        <w:gridCol w:w="936"/>
        <w:gridCol w:w="8116"/>
        <w:gridCol w:w="856"/>
      </w:tblGrid>
      <w:tr w:rsidR="007E0A8D" w:rsidRPr="0071202C" w14:paraId="407CD729" w14:textId="77777777" w:rsidTr="00A208B4">
        <w:trPr>
          <w:trHeight w:val="439"/>
        </w:trPr>
        <w:tc>
          <w:tcPr>
            <w:tcW w:w="472" w:type="pct"/>
            <w:tcBorders>
              <w:top w:val="single" w:sz="4" w:space="0" w:color="000000"/>
              <w:left w:val="single" w:sz="4" w:space="0" w:color="000000"/>
              <w:bottom w:val="single" w:sz="4" w:space="0" w:color="000000"/>
            </w:tcBorders>
            <w:vAlign w:val="center"/>
          </w:tcPr>
          <w:p w14:paraId="70D55C4D" w14:textId="77777777" w:rsidR="007E0A8D" w:rsidRPr="0071202C" w:rsidRDefault="007E0A8D" w:rsidP="00A208B4">
            <w:pPr>
              <w:spacing w:line="276" w:lineRule="auto"/>
              <w:jc w:val="center"/>
              <w:rPr>
                <w:rFonts w:ascii="Century Gothic" w:hAnsi="Century Gothic" w:cs="Tahoma"/>
                <w:b/>
                <w:sz w:val="22"/>
                <w:szCs w:val="22"/>
                <w:lang w:val="en-US"/>
              </w:rPr>
            </w:pPr>
            <w:r w:rsidRPr="0071202C">
              <w:rPr>
                <w:rFonts w:ascii="Century Gothic" w:eastAsia="SimSun" w:hAnsi="Century Gothic" w:cs="Tahoma"/>
                <w:b/>
                <w:bCs/>
                <w:sz w:val="22"/>
                <w:szCs w:val="22"/>
                <w:lang w:val="en-US"/>
              </w:rPr>
              <w:t>No</w:t>
            </w:r>
          </w:p>
        </w:tc>
        <w:tc>
          <w:tcPr>
            <w:tcW w:w="4096" w:type="pct"/>
            <w:tcBorders>
              <w:top w:val="single" w:sz="4" w:space="0" w:color="000000"/>
              <w:left w:val="single" w:sz="4" w:space="0" w:color="000000"/>
              <w:bottom w:val="single" w:sz="4" w:space="0" w:color="000000"/>
            </w:tcBorders>
          </w:tcPr>
          <w:p w14:paraId="4442F9EC" w14:textId="77777777" w:rsidR="007E0A8D" w:rsidRPr="0071202C" w:rsidRDefault="007E0A8D" w:rsidP="00A208B4">
            <w:pPr>
              <w:snapToGrid w:val="0"/>
              <w:spacing w:line="276" w:lineRule="auto"/>
              <w:jc w:val="center"/>
              <w:rPr>
                <w:rFonts w:ascii="Century Gothic" w:hAnsi="Century Gothic" w:cs="Tahoma"/>
                <w:b/>
                <w:sz w:val="22"/>
                <w:szCs w:val="22"/>
                <w:lang w:val="en-US"/>
              </w:rPr>
            </w:pPr>
          </w:p>
          <w:p w14:paraId="587AA7A1" w14:textId="77777777" w:rsidR="007E0A8D" w:rsidRPr="0071202C" w:rsidRDefault="007E0A8D" w:rsidP="00A208B4">
            <w:pPr>
              <w:spacing w:line="276" w:lineRule="auto"/>
              <w:jc w:val="center"/>
              <w:rPr>
                <w:rFonts w:ascii="Century Gothic" w:hAnsi="Century Gothic" w:cs="Tahoma"/>
                <w:b/>
                <w:sz w:val="22"/>
                <w:szCs w:val="22"/>
                <w:lang w:val="en-US"/>
              </w:rPr>
            </w:pPr>
            <w:r w:rsidRPr="0071202C">
              <w:rPr>
                <w:rFonts w:ascii="Century Gothic" w:hAnsi="Century Gothic" w:cs="Tahoma"/>
                <w:b/>
                <w:sz w:val="22"/>
                <w:szCs w:val="22"/>
                <w:lang w:val="en-US"/>
              </w:rPr>
              <w:t>Kegiatan</w:t>
            </w:r>
          </w:p>
          <w:p w14:paraId="747D9D9B" w14:textId="77777777" w:rsidR="007E0A8D" w:rsidRPr="0071202C" w:rsidRDefault="007E0A8D" w:rsidP="00A208B4">
            <w:pPr>
              <w:spacing w:line="276" w:lineRule="auto"/>
              <w:jc w:val="center"/>
              <w:rPr>
                <w:rFonts w:ascii="Century Gothic" w:hAnsi="Century Gothic" w:cs="Tahoma"/>
                <w:b/>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vAlign w:val="center"/>
          </w:tcPr>
          <w:p w14:paraId="12144683" w14:textId="77777777" w:rsidR="007E0A8D" w:rsidRPr="0071202C" w:rsidRDefault="007E0A8D" w:rsidP="00A208B4">
            <w:pPr>
              <w:snapToGrid w:val="0"/>
              <w:spacing w:line="276" w:lineRule="auto"/>
              <w:jc w:val="center"/>
              <w:rPr>
                <w:rFonts w:ascii="Century Gothic" w:eastAsia="SimSun" w:hAnsi="Century Gothic" w:cs="Tahoma"/>
                <w:b/>
                <w:bCs/>
                <w:sz w:val="22"/>
                <w:szCs w:val="22"/>
                <w:lang w:val="en-US"/>
              </w:rPr>
            </w:pPr>
          </w:p>
          <w:p w14:paraId="2EE1C52A" w14:textId="77777777" w:rsidR="007E0A8D" w:rsidRPr="0071202C" w:rsidRDefault="007E0A8D" w:rsidP="00A208B4">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p w14:paraId="2655B13A" w14:textId="77777777" w:rsidR="007E0A8D" w:rsidRPr="0071202C" w:rsidRDefault="007E0A8D" w:rsidP="00A208B4">
            <w:pPr>
              <w:spacing w:line="276" w:lineRule="auto"/>
              <w:jc w:val="center"/>
              <w:rPr>
                <w:rFonts w:ascii="Century Gothic" w:eastAsia="SimSun" w:hAnsi="Century Gothic" w:cs="Tahoma"/>
                <w:b/>
                <w:bCs/>
                <w:sz w:val="22"/>
                <w:szCs w:val="22"/>
                <w:lang w:val="en-US"/>
              </w:rPr>
            </w:pPr>
          </w:p>
        </w:tc>
      </w:tr>
      <w:tr w:rsidR="007E0A8D" w:rsidRPr="0071202C" w14:paraId="0876E962" w14:textId="77777777" w:rsidTr="00A208B4">
        <w:tc>
          <w:tcPr>
            <w:tcW w:w="472" w:type="pct"/>
            <w:tcBorders>
              <w:top w:val="single" w:sz="4" w:space="0" w:color="000000"/>
              <w:left w:val="single" w:sz="4" w:space="0" w:color="000000"/>
              <w:bottom w:val="single" w:sz="4" w:space="0" w:color="000000"/>
            </w:tcBorders>
          </w:tcPr>
          <w:p w14:paraId="1057189D" w14:textId="77777777" w:rsidR="007E0A8D" w:rsidRPr="0071202C" w:rsidRDefault="007E0A8D" w:rsidP="00A679DF">
            <w:pPr>
              <w:pStyle w:val="ListParagraph"/>
              <w:numPr>
                <w:ilvl w:val="0"/>
                <w:numId w:val="17"/>
              </w:numPr>
              <w:ind w:hanging="404"/>
              <w:jc w:val="center"/>
              <w:rPr>
                <w:rFonts w:ascii="Century Gothic" w:hAnsi="Century Gothic" w:cs="Tahoma"/>
              </w:rPr>
            </w:pPr>
            <w:r w:rsidRPr="0071202C">
              <w:rPr>
                <w:rFonts w:ascii="Century Gothic" w:eastAsia="SimSun" w:hAnsi="Century Gothic" w:cs="Tahoma"/>
                <w:bCs/>
              </w:rPr>
              <w:t xml:space="preserve"> </w:t>
            </w:r>
          </w:p>
        </w:tc>
        <w:tc>
          <w:tcPr>
            <w:tcW w:w="4096" w:type="pct"/>
            <w:tcBorders>
              <w:top w:val="single" w:sz="4" w:space="0" w:color="000000"/>
              <w:left w:val="single" w:sz="4" w:space="0" w:color="000000"/>
              <w:bottom w:val="single" w:sz="4" w:space="0" w:color="000000"/>
            </w:tcBorders>
          </w:tcPr>
          <w:p w14:paraId="7857F4E8" w14:textId="52774F13" w:rsidR="007E0A8D" w:rsidRPr="0071202C" w:rsidRDefault="00A679DF" w:rsidP="00A208B4">
            <w:pPr>
              <w:spacing w:line="276" w:lineRule="auto"/>
              <w:rPr>
                <w:rFonts w:ascii="Century Gothic" w:eastAsia="SimSun" w:hAnsi="Century Gothic" w:cs="Tahoma"/>
                <w:bCs/>
                <w:sz w:val="22"/>
                <w:szCs w:val="22"/>
                <w:lang w:val="en-US"/>
              </w:rPr>
            </w:pPr>
            <w:r w:rsidRPr="0071202C">
              <w:rPr>
                <w:rFonts w:ascii="Century Gothic" w:hAnsi="Century Gothic" w:cs="Tahoma"/>
                <w:sz w:val="22"/>
                <w:szCs w:val="22"/>
              </w:rPr>
              <w:t>Melaksanakan reviu perhitungan kebutuhan biaya, volume pekerjaan dan penyesuaian harga pada setiap lokasi pembangunan KNMP.</w:t>
            </w:r>
          </w:p>
        </w:tc>
        <w:tc>
          <w:tcPr>
            <w:tcW w:w="432" w:type="pct"/>
            <w:tcBorders>
              <w:top w:val="single" w:sz="4" w:space="0" w:color="000000"/>
              <w:left w:val="single" w:sz="4" w:space="0" w:color="000000"/>
              <w:bottom w:val="single" w:sz="4" w:space="0" w:color="000000"/>
              <w:right w:val="single" w:sz="4" w:space="0" w:color="000000"/>
            </w:tcBorders>
          </w:tcPr>
          <w:p w14:paraId="615B591F" w14:textId="77777777" w:rsidR="007E0A8D" w:rsidRPr="0071202C" w:rsidRDefault="007E0A8D" w:rsidP="00A208B4">
            <w:pPr>
              <w:spacing w:line="276" w:lineRule="auto"/>
              <w:jc w:val="center"/>
              <w:rPr>
                <w:rFonts w:ascii="Century Gothic" w:hAnsi="Century Gothic"/>
                <w:color w:val="0070C0"/>
                <w:sz w:val="22"/>
                <w:szCs w:val="22"/>
                <w:lang w:val="en-US"/>
              </w:rPr>
            </w:pPr>
            <w:r w:rsidRPr="0071202C">
              <w:rPr>
                <w:rFonts w:ascii="Century Gothic" w:hAnsi="Century Gothic" w:cs="Arial"/>
                <w:b/>
                <w:bCs/>
                <w:sz w:val="22"/>
                <w:szCs w:val="22"/>
                <w:u w:val="single"/>
                <w:lang w:val="en-US"/>
              </w:rPr>
              <w:t>√</w:t>
            </w:r>
          </w:p>
        </w:tc>
      </w:tr>
      <w:tr w:rsidR="007E0A8D" w:rsidRPr="0071202C" w14:paraId="335CDAB8" w14:textId="77777777" w:rsidTr="00A208B4">
        <w:tc>
          <w:tcPr>
            <w:tcW w:w="472" w:type="pct"/>
            <w:tcBorders>
              <w:top w:val="single" w:sz="4" w:space="0" w:color="000000"/>
              <w:left w:val="single" w:sz="4" w:space="0" w:color="000000"/>
              <w:bottom w:val="single" w:sz="4" w:space="0" w:color="000000"/>
            </w:tcBorders>
          </w:tcPr>
          <w:p w14:paraId="54E41663" w14:textId="77777777" w:rsidR="007E0A8D" w:rsidRPr="0071202C" w:rsidRDefault="007E0A8D" w:rsidP="00A679DF">
            <w:pPr>
              <w:pStyle w:val="ListParagraph"/>
              <w:numPr>
                <w:ilvl w:val="0"/>
                <w:numId w:val="17"/>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4D3BC03C" w14:textId="71AE7C56" w:rsidR="007E0A8D" w:rsidRPr="0071202C" w:rsidRDefault="007E0A8D" w:rsidP="00A208B4">
            <w:pPr>
              <w:spacing w:line="276" w:lineRule="auto"/>
              <w:rPr>
                <w:rFonts w:ascii="Century Gothic" w:hAnsi="Century Gothic" w:cs="Tahoma"/>
                <w:sz w:val="22"/>
                <w:szCs w:val="22"/>
              </w:rPr>
            </w:pPr>
            <w:r w:rsidRPr="0071202C">
              <w:rPr>
                <w:rFonts w:ascii="Century Gothic" w:eastAsia="SimSun" w:hAnsi="Century Gothic" w:cs="Tahoma"/>
                <w:bCs/>
                <w:sz w:val="22"/>
                <w:szCs w:val="22"/>
              </w:rPr>
              <w:t>Membuat bahan paparan untuk presentasi KNMP</w:t>
            </w:r>
            <w:r w:rsidR="00A679DF" w:rsidRPr="0071202C">
              <w:rPr>
                <w:rFonts w:ascii="Century Gothic" w:eastAsia="SimSun" w:hAnsi="Century Gothic" w:cs="Tahoma"/>
                <w:bCs/>
                <w:sz w:val="22"/>
                <w:szCs w:val="22"/>
              </w:rPr>
              <w:t>.</w:t>
            </w:r>
          </w:p>
        </w:tc>
        <w:tc>
          <w:tcPr>
            <w:tcW w:w="432" w:type="pct"/>
            <w:tcBorders>
              <w:top w:val="single" w:sz="4" w:space="0" w:color="000000"/>
              <w:left w:val="single" w:sz="4" w:space="0" w:color="000000"/>
              <w:bottom w:val="single" w:sz="4" w:space="0" w:color="000000"/>
              <w:right w:val="single" w:sz="4" w:space="0" w:color="000000"/>
            </w:tcBorders>
          </w:tcPr>
          <w:p w14:paraId="084AA9B3" w14:textId="77777777" w:rsidR="007E0A8D" w:rsidRPr="0071202C" w:rsidRDefault="007E0A8D" w:rsidP="00A208B4">
            <w:pPr>
              <w:jc w:val="center"/>
              <w:rPr>
                <w:rFonts w:ascii="Century Gothic" w:eastAsia="SimSun" w:hAnsi="Century Gothic" w:cs="Tahoma"/>
                <w:bCs/>
                <w:color w:val="0070C0"/>
                <w:sz w:val="22"/>
                <w:szCs w:val="22"/>
                <w:lang w:val="en-US"/>
              </w:rPr>
            </w:pPr>
            <w:r w:rsidRPr="0071202C">
              <w:rPr>
                <w:rFonts w:ascii="Century Gothic" w:hAnsi="Century Gothic" w:cs="Arial"/>
                <w:b/>
                <w:bCs/>
                <w:sz w:val="22"/>
                <w:szCs w:val="22"/>
                <w:u w:val="single"/>
                <w:lang w:val="en-US"/>
              </w:rPr>
              <w:t>√</w:t>
            </w:r>
          </w:p>
        </w:tc>
      </w:tr>
      <w:tr w:rsidR="007E0A8D" w:rsidRPr="0071202C" w14:paraId="6DD5075C" w14:textId="77777777" w:rsidTr="00A208B4">
        <w:tc>
          <w:tcPr>
            <w:tcW w:w="472" w:type="pct"/>
            <w:tcBorders>
              <w:top w:val="single" w:sz="4" w:space="0" w:color="000000"/>
              <w:left w:val="single" w:sz="4" w:space="0" w:color="000000"/>
              <w:bottom w:val="single" w:sz="4" w:space="0" w:color="000000"/>
            </w:tcBorders>
          </w:tcPr>
          <w:p w14:paraId="0C3FA282" w14:textId="77777777" w:rsidR="007E0A8D" w:rsidRPr="0071202C" w:rsidRDefault="007E0A8D" w:rsidP="00A679DF">
            <w:pPr>
              <w:pStyle w:val="ListParagraph"/>
              <w:numPr>
                <w:ilvl w:val="0"/>
                <w:numId w:val="17"/>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004A0AA8" w14:textId="77777777" w:rsidR="007E0A8D" w:rsidRPr="0071202C" w:rsidRDefault="007E0A8D" w:rsidP="00A208B4">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33876FB3" w14:textId="77777777" w:rsidR="007E0A8D" w:rsidRPr="0071202C" w:rsidRDefault="007E0A8D" w:rsidP="00A208B4">
            <w:pPr>
              <w:spacing w:line="276" w:lineRule="auto"/>
              <w:jc w:val="center"/>
              <w:rPr>
                <w:rFonts w:ascii="Century Gothic" w:hAnsi="Century Gothic"/>
                <w:sz w:val="22"/>
                <w:szCs w:val="22"/>
              </w:rPr>
            </w:pPr>
          </w:p>
        </w:tc>
      </w:tr>
      <w:tr w:rsidR="007E0A8D" w:rsidRPr="0071202C" w14:paraId="2588A08E" w14:textId="77777777" w:rsidTr="00A208B4">
        <w:tc>
          <w:tcPr>
            <w:tcW w:w="472" w:type="pct"/>
            <w:tcBorders>
              <w:top w:val="single" w:sz="4" w:space="0" w:color="000000"/>
              <w:left w:val="single" w:sz="4" w:space="0" w:color="000000"/>
              <w:bottom w:val="single" w:sz="4" w:space="0" w:color="000000"/>
            </w:tcBorders>
          </w:tcPr>
          <w:p w14:paraId="20883AC7" w14:textId="77777777" w:rsidR="007E0A8D" w:rsidRPr="0071202C" w:rsidRDefault="007E0A8D" w:rsidP="00A679DF">
            <w:pPr>
              <w:pStyle w:val="ListParagraph"/>
              <w:numPr>
                <w:ilvl w:val="0"/>
                <w:numId w:val="17"/>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25439C91" w14:textId="77777777" w:rsidR="007E0A8D" w:rsidRPr="0071202C" w:rsidRDefault="007E0A8D" w:rsidP="00A208B4">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lang w:val="en-US"/>
              </w:rPr>
              <w:t xml:space="preserve"> </w:t>
            </w:r>
          </w:p>
        </w:tc>
        <w:tc>
          <w:tcPr>
            <w:tcW w:w="432" w:type="pct"/>
            <w:tcBorders>
              <w:top w:val="single" w:sz="4" w:space="0" w:color="000000"/>
              <w:left w:val="single" w:sz="4" w:space="0" w:color="000000"/>
              <w:bottom w:val="single" w:sz="4" w:space="0" w:color="000000"/>
              <w:right w:val="single" w:sz="4" w:space="0" w:color="000000"/>
            </w:tcBorders>
          </w:tcPr>
          <w:p w14:paraId="2DDA29F6" w14:textId="77777777" w:rsidR="007E0A8D" w:rsidRPr="0071202C" w:rsidRDefault="007E0A8D" w:rsidP="00A208B4">
            <w:pPr>
              <w:spacing w:line="276" w:lineRule="auto"/>
              <w:jc w:val="center"/>
              <w:rPr>
                <w:rFonts w:ascii="Century Gothic" w:hAnsi="Century Gothic"/>
                <w:sz w:val="22"/>
                <w:szCs w:val="22"/>
              </w:rPr>
            </w:pPr>
          </w:p>
        </w:tc>
      </w:tr>
      <w:tr w:rsidR="007E0A8D" w:rsidRPr="0071202C" w14:paraId="5545F45E" w14:textId="77777777" w:rsidTr="00A208B4">
        <w:tc>
          <w:tcPr>
            <w:tcW w:w="472" w:type="pct"/>
            <w:tcBorders>
              <w:top w:val="single" w:sz="4" w:space="0" w:color="000000"/>
              <w:left w:val="single" w:sz="4" w:space="0" w:color="000000"/>
              <w:bottom w:val="single" w:sz="4" w:space="0" w:color="000000"/>
            </w:tcBorders>
          </w:tcPr>
          <w:p w14:paraId="0584276E" w14:textId="77777777" w:rsidR="007E0A8D" w:rsidRPr="0071202C" w:rsidRDefault="007E0A8D" w:rsidP="00A679DF">
            <w:pPr>
              <w:pStyle w:val="ListParagraph"/>
              <w:numPr>
                <w:ilvl w:val="0"/>
                <w:numId w:val="17"/>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39E95125" w14:textId="77777777" w:rsidR="007E0A8D" w:rsidRPr="0071202C" w:rsidRDefault="007E0A8D" w:rsidP="00A208B4">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46DADC65" w14:textId="77777777" w:rsidR="007E0A8D" w:rsidRPr="0071202C" w:rsidRDefault="007E0A8D" w:rsidP="00A208B4">
            <w:pPr>
              <w:spacing w:line="276" w:lineRule="auto"/>
              <w:jc w:val="center"/>
              <w:rPr>
                <w:rFonts w:ascii="Century Gothic" w:hAnsi="Century Gothic"/>
                <w:sz w:val="22"/>
                <w:szCs w:val="22"/>
              </w:rPr>
            </w:pPr>
          </w:p>
        </w:tc>
      </w:tr>
      <w:tr w:rsidR="007E0A8D" w:rsidRPr="0071202C" w14:paraId="0B3DA9E8" w14:textId="77777777" w:rsidTr="00A208B4">
        <w:tc>
          <w:tcPr>
            <w:tcW w:w="472" w:type="pct"/>
            <w:tcBorders>
              <w:top w:val="single" w:sz="4" w:space="0" w:color="000000"/>
              <w:left w:val="single" w:sz="4" w:space="0" w:color="000000"/>
              <w:bottom w:val="single" w:sz="4" w:space="0" w:color="000000"/>
            </w:tcBorders>
          </w:tcPr>
          <w:p w14:paraId="77BCA6A4" w14:textId="77777777" w:rsidR="007E0A8D" w:rsidRPr="0071202C" w:rsidRDefault="007E0A8D" w:rsidP="00A679DF">
            <w:pPr>
              <w:pStyle w:val="ListParagraph"/>
              <w:numPr>
                <w:ilvl w:val="0"/>
                <w:numId w:val="17"/>
              </w:numPr>
              <w:ind w:hanging="414"/>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1B51E262" w14:textId="77777777" w:rsidR="007E0A8D" w:rsidRPr="0071202C" w:rsidRDefault="007E0A8D" w:rsidP="00A208B4">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2F66865F" w14:textId="77777777" w:rsidR="007E0A8D" w:rsidRPr="0071202C" w:rsidRDefault="007E0A8D" w:rsidP="00A208B4">
            <w:pPr>
              <w:spacing w:line="276" w:lineRule="auto"/>
              <w:jc w:val="center"/>
              <w:rPr>
                <w:rFonts w:ascii="Century Gothic" w:hAnsi="Century Gothic"/>
                <w:sz w:val="22"/>
                <w:szCs w:val="22"/>
              </w:rPr>
            </w:pPr>
          </w:p>
        </w:tc>
      </w:tr>
    </w:tbl>
    <w:p w14:paraId="57ABD005" w14:textId="77777777" w:rsidR="007E0A8D" w:rsidRPr="0071202C" w:rsidRDefault="007E0A8D" w:rsidP="007E0A8D">
      <w:pPr>
        <w:spacing w:line="276" w:lineRule="auto"/>
        <w:rPr>
          <w:rFonts w:ascii="Century Gothic" w:hAnsi="Century Gothic" w:cs="Tahoma"/>
          <w:bCs/>
          <w:sz w:val="22"/>
          <w:szCs w:val="22"/>
        </w:rPr>
      </w:pPr>
    </w:p>
    <w:p w14:paraId="75582622" w14:textId="77777777" w:rsidR="007E0A8D" w:rsidRPr="0071202C" w:rsidRDefault="007E0A8D" w:rsidP="00FC056F">
      <w:pPr>
        <w:numPr>
          <w:ilvl w:val="0"/>
          <w:numId w:val="20"/>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t>LOKASI KNMP (Dikantor dikosongkan)</w:t>
      </w:r>
    </w:p>
    <w:tbl>
      <w:tblPr>
        <w:tblW w:w="5000" w:type="pct"/>
        <w:tblLook w:val="0000" w:firstRow="0" w:lastRow="0" w:firstColumn="0" w:lastColumn="0" w:noHBand="0" w:noVBand="0"/>
      </w:tblPr>
      <w:tblGrid>
        <w:gridCol w:w="988"/>
        <w:gridCol w:w="4865"/>
        <w:gridCol w:w="999"/>
        <w:gridCol w:w="1471"/>
        <w:gridCol w:w="1585"/>
      </w:tblGrid>
      <w:tr w:rsidR="007E0A8D" w:rsidRPr="0071202C" w14:paraId="7314269B" w14:textId="77777777" w:rsidTr="00A679DF">
        <w:tc>
          <w:tcPr>
            <w:tcW w:w="499" w:type="pct"/>
            <w:tcBorders>
              <w:top w:val="single" w:sz="4" w:space="0" w:color="000000"/>
              <w:left w:val="single" w:sz="4" w:space="0" w:color="000000"/>
              <w:bottom w:val="single" w:sz="4" w:space="0" w:color="000000"/>
            </w:tcBorders>
            <w:vAlign w:val="center"/>
          </w:tcPr>
          <w:p w14:paraId="51BBC9C8" w14:textId="77777777" w:rsidR="007E0A8D" w:rsidRPr="0071202C" w:rsidRDefault="007E0A8D" w:rsidP="00A208B4">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No</w:t>
            </w:r>
          </w:p>
        </w:tc>
        <w:tc>
          <w:tcPr>
            <w:tcW w:w="2455" w:type="pct"/>
            <w:tcBorders>
              <w:top w:val="single" w:sz="4" w:space="0" w:color="000000"/>
              <w:left w:val="single" w:sz="4" w:space="0" w:color="000000"/>
              <w:bottom w:val="single" w:sz="4" w:space="0" w:color="000000"/>
            </w:tcBorders>
            <w:vAlign w:val="center"/>
          </w:tcPr>
          <w:p w14:paraId="2C38D8FF" w14:textId="77777777" w:rsidR="007E0A8D" w:rsidRPr="0071202C" w:rsidRDefault="007E0A8D" w:rsidP="00A208B4">
            <w:pPr>
              <w:snapToGrid w:val="0"/>
              <w:spacing w:line="276" w:lineRule="auto"/>
              <w:jc w:val="center"/>
              <w:rPr>
                <w:rFonts w:ascii="Century Gothic" w:eastAsia="SimSun" w:hAnsi="Century Gothic" w:cs="Tahoma"/>
                <w:b/>
                <w:bCs/>
                <w:sz w:val="22"/>
                <w:szCs w:val="22"/>
                <w:lang w:val="en-US"/>
              </w:rPr>
            </w:pPr>
          </w:p>
          <w:p w14:paraId="1BE97239" w14:textId="77777777" w:rsidR="007E0A8D" w:rsidRPr="0071202C" w:rsidRDefault="007E0A8D" w:rsidP="00A208B4">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Peristiwa</w:t>
            </w:r>
          </w:p>
          <w:p w14:paraId="65CFC866" w14:textId="77777777" w:rsidR="007E0A8D" w:rsidRPr="0071202C" w:rsidRDefault="007E0A8D" w:rsidP="00A208B4">
            <w:pPr>
              <w:spacing w:line="276" w:lineRule="auto"/>
              <w:jc w:val="center"/>
              <w:rPr>
                <w:rFonts w:ascii="Century Gothic" w:eastAsia="SimSun" w:hAnsi="Century Gothic" w:cs="Tahoma"/>
                <w:b/>
                <w:bCs/>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6F47ED22" w14:textId="77777777" w:rsidR="007E0A8D" w:rsidRPr="0071202C" w:rsidRDefault="007E0A8D" w:rsidP="00A208B4">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tc>
        <w:tc>
          <w:tcPr>
            <w:tcW w:w="742" w:type="pct"/>
            <w:tcBorders>
              <w:top w:val="single" w:sz="4" w:space="0" w:color="000000"/>
              <w:left w:val="single" w:sz="4" w:space="0" w:color="000000"/>
              <w:bottom w:val="single" w:sz="4" w:space="0" w:color="000000"/>
              <w:right w:val="single" w:sz="4" w:space="0" w:color="000000"/>
            </w:tcBorders>
            <w:vAlign w:val="center"/>
          </w:tcPr>
          <w:p w14:paraId="356129C3" w14:textId="77777777" w:rsidR="007E0A8D" w:rsidRPr="0071202C" w:rsidRDefault="007E0A8D" w:rsidP="00A208B4">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Keterangan</w:t>
            </w:r>
          </w:p>
        </w:tc>
        <w:tc>
          <w:tcPr>
            <w:tcW w:w="800" w:type="pct"/>
            <w:tcBorders>
              <w:top w:val="single" w:sz="4" w:space="0" w:color="000000"/>
              <w:left w:val="single" w:sz="4" w:space="0" w:color="000000"/>
              <w:bottom w:val="single" w:sz="4" w:space="0" w:color="000000"/>
              <w:right w:val="single" w:sz="4" w:space="0" w:color="000000"/>
            </w:tcBorders>
            <w:vAlign w:val="center"/>
          </w:tcPr>
          <w:p w14:paraId="6B8BF3C8" w14:textId="77777777" w:rsidR="007E0A8D" w:rsidRPr="0071202C" w:rsidRDefault="007E0A8D" w:rsidP="00A208B4">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Tindak Lanjut</w:t>
            </w:r>
          </w:p>
        </w:tc>
      </w:tr>
      <w:tr w:rsidR="007E0A8D" w:rsidRPr="0071202C" w14:paraId="6B186DDC" w14:textId="77777777" w:rsidTr="00A679DF">
        <w:tc>
          <w:tcPr>
            <w:tcW w:w="499" w:type="pct"/>
            <w:tcBorders>
              <w:top w:val="single" w:sz="4" w:space="0" w:color="000000"/>
              <w:left w:val="single" w:sz="4" w:space="0" w:color="000000"/>
              <w:bottom w:val="single" w:sz="4" w:space="0" w:color="000000"/>
            </w:tcBorders>
            <w:vAlign w:val="center"/>
          </w:tcPr>
          <w:p w14:paraId="6719F853" w14:textId="77777777" w:rsidR="007E0A8D" w:rsidRPr="0071202C" w:rsidRDefault="007E0A8D" w:rsidP="00A679DF">
            <w:pPr>
              <w:pStyle w:val="ListParagraph"/>
              <w:numPr>
                <w:ilvl w:val="0"/>
                <w:numId w:val="18"/>
              </w:numPr>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6A587745" w14:textId="77777777" w:rsidR="007E0A8D" w:rsidRPr="0071202C" w:rsidRDefault="007E0A8D" w:rsidP="00A208B4">
            <w:pPr>
              <w:jc w:val="both"/>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5EE47A37" w14:textId="77777777" w:rsidR="007E0A8D" w:rsidRPr="0071202C" w:rsidRDefault="007E0A8D" w:rsidP="00A208B4">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7E317C40" w14:textId="77777777" w:rsidR="007E0A8D" w:rsidRPr="0071202C" w:rsidRDefault="007E0A8D" w:rsidP="00A208B4">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4B788F25" w14:textId="77777777" w:rsidR="007E0A8D" w:rsidRPr="0071202C" w:rsidRDefault="007E0A8D" w:rsidP="00A208B4">
            <w:pPr>
              <w:snapToGrid w:val="0"/>
              <w:spacing w:line="276" w:lineRule="auto"/>
              <w:jc w:val="both"/>
              <w:rPr>
                <w:rFonts w:ascii="Century Gothic" w:eastAsia="SimSun" w:hAnsi="Century Gothic" w:cs="Tahoma"/>
                <w:sz w:val="22"/>
                <w:szCs w:val="22"/>
                <w:lang w:val="en-US"/>
              </w:rPr>
            </w:pPr>
          </w:p>
        </w:tc>
      </w:tr>
      <w:tr w:rsidR="007E0A8D" w:rsidRPr="0071202C" w14:paraId="2AF00280" w14:textId="77777777" w:rsidTr="00A679DF">
        <w:tc>
          <w:tcPr>
            <w:tcW w:w="499" w:type="pct"/>
            <w:tcBorders>
              <w:top w:val="single" w:sz="4" w:space="0" w:color="000000"/>
              <w:left w:val="single" w:sz="4" w:space="0" w:color="000000"/>
              <w:bottom w:val="single" w:sz="4" w:space="0" w:color="000000"/>
            </w:tcBorders>
            <w:vAlign w:val="center"/>
          </w:tcPr>
          <w:p w14:paraId="233B6E96" w14:textId="77777777" w:rsidR="007E0A8D" w:rsidRPr="0071202C" w:rsidRDefault="007E0A8D" w:rsidP="00A679DF">
            <w:pPr>
              <w:pStyle w:val="ListParagraph"/>
              <w:numPr>
                <w:ilvl w:val="0"/>
                <w:numId w:val="18"/>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3A0E2611" w14:textId="77777777" w:rsidR="007E0A8D" w:rsidRPr="0071202C" w:rsidRDefault="007E0A8D" w:rsidP="00A208B4">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4BD72F25" w14:textId="77777777" w:rsidR="007E0A8D" w:rsidRPr="0071202C" w:rsidRDefault="007E0A8D" w:rsidP="00A208B4">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19387789" w14:textId="77777777" w:rsidR="007E0A8D" w:rsidRPr="0071202C" w:rsidRDefault="007E0A8D" w:rsidP="00A208B4">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264E7520" w14:textId="77777777" w:rsidR="007E0A8D" w:rsidRPr="0071202C" w:rsidRDefault="007E0A8D" w:rsidP="00A208B4">
            <w:pPr>
              <w:snapToGrid w:val="0"/>
              <w:spacing w:line="276" w:lineRule="auto"/>
              <w:rPr>
                <w:rFonts w:ascii="Century Gothic" w:eastAsia="SimSun" w:hAnsi="Century Gothic" w:cs="Tahoma"/>
                <w:sz w:val="22"/>
                <w:szCs w:val="22"/>
                <w:lang w:val="en-US"/>
              </w:rPr>
            </w:pPr>
          </w:p>
        </w:tc>
      </w:tr>
      <w:tr w:rsidR="007E0A8D" w:rsidRPr="0071202C" w14:paraId="05722FBB" w14:textId="77777777" w:rsidTr="00A679DF">
        <w:tc>
          <w:tcPr>
            <w:tcW w:w="499" w:type="pct"/>
            <w:tcBorders>
              <w:top w:val="single" w:sz="4" w:space="0" w:color="000000"/>
              <w:left w:val="single" w:sz="4" w:space="0" w:color="000000"/>
              <w:bottom w:val="single" w:sz="4" w:space="0" w:color="000000"/>
            </w:tcBorders>
            <w:vAlign w:val="center"/>
          </w:tcPr>
          <w:p w14:paraId="549CB2FA" w14:textId="77777777" w:rsidR="007E0A8D" w:rsidRPr="0071202C" w:rsidRDefault="007E0A8D" w:rsidP="00A679DF">
            <w:pPr>
              <w:pStyle w:val="ListParagraph"/>
              <w:numPr>
                <w:ilvl w:val="0"/>
                <w:numId w:val="18"/>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1A8B0FCB" w14:textId="77777777" w:rsidR="007E0A8D" w:rsidRPr="0071202C" w:rsidRDefault="007E0A8D" w:rsidP="00A208B4">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63E99298" w14:textId="77777777" w:rsidR="007E0A8D" w:rsidRPr="0071202C" w:rsidRDefault="007E0A8D" w:rsidP="00A208B4">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12A9C5BC" w14:textId="77777777" w:rsidR="007E0A8D" w:rsidRPr="0071202C" w:rsidRDefault="007E0A8D" w:rsidP="00A208B4">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16138215" w14:textId="77777777" w:rsidR="007E0A8D" w:rsidRPr="0071202C" w:rsidRDefault="007E0A8D" w:rsidP="00A208B4">
            <w:pPr>
              <w:snapToGrid w:val="0"/>
              <w:spacing w:line="276" w:lineRule="auto"/>
              <w:rPr>
                <w:rFonts w:ascii="Century Gothic" w:eastAsia="SimSun" w:hAnsi="Century Gothic" w:cs="Tahoma"/>
                <w:sz w:val="22"/>
                <w:szCs w:val="22"/>
                <w:lang w:val="en-US"/>
              </w:rPr>
            </w:pPr>
          </w:p>
        </w:tc>
      </w:tr>
      <w:tr w:rsidR="007E0A8D" w:rsidRPr="0071202C" w14:paraId="7D7D70C1" w14:textId="77777777" w:rsidTr="00A679DF">
        <w:tc>
          <w:tcPr>
            <w:tcW w:w="499" w:type="pct"/>
            <w:tcBorders>
              <w:top w:val="single" w:sz="4" w:space="0" w:color="000000"/>
              <w:left w:val="single" w:sz="4" w:space="0" w:color="000000"/>
              <w:bottom w:val="single" w:sz="4" w:space="0" w:color="000000"/>
            </w:tcBorders>
            <w:vAlign w:val="center"/>
          </w:tcPr>
          <w:p w14:paraId="089DD315" w14:textId="77777777" w:rsidR="007E0A8D" w:rsidRPr="0071202C" w:rsidRDefault="007E0A8D" w:rsidP="00A679DF">
            <w:pPr>
              <w:pStyle w:val="ListParagraph"/>
              <w:numPr>
                <w:ilvl w:val="0"/>
                <w:numId w:val="18"/>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29B77E4F" w14:textId="77777777" w:rsidR="007E0A8D" w:rsidRPr="0071202C" w:rsidRDefault="007E0A8D" w:rsidP="00A208B4">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7F756095" w14:textId="77777777" w:rsidR="007E0A8D" w:rsidRPr="0071202C" w:rsidRDefault="007E0A8D" w:rsidP="00A208B4">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550723B2" w14:textId="77777777" w:rsidR="007E0A8D" w:rsidRPr="0071202C" w:rsidRDefault="007E0A8D" w:rsidP="00A208B4">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0DF14F57" w14:textId="77777777" w:rsidR="007E0A8D" w:rsidRPr="0071202C" w:rsidRDefault="007E0A8D" w:rsidP="00A208B4">
            <w:pPr>
              <w:snapToGrid w:val="0"/>
              <w:spacing w:line="276" w:lineRule="auto"/>
              <w:rPr>
                <w:rFonts w:ascii="Century Gothic" w:eastAsia="SimSun" w:hAnsi="Century Gothic" w:cs="Tahoma"/>
                <w:sz w:val="22"/>
                <w:szCs w:val="22"/>
                <w:lang w:val="en-US"/>
              </w:rPr>
            </w:pPr>
          </w:p>
        </w:tc>
      </w:tr>
    </w:tbl>
    <w:p w14:paraId="505B8623" w14:textId="77777777" w:rsidR="007E0A8D" w:rsidRPr="0071202C" w:rsidRDefault="007E0A8D" w:rsidP="007E0A8D">
      <w:pPr>
        <w:spacing w:line="276" w:lineRule="auto"/>
        <w:rPr>
          <w:rFonts w:ascii="Century Gothic" w:hAnsi="Century Gothic" w:cs="Tahoma"/>
          <w:b/>
          <w:bCs/>
          <w:sz w:val="22"/>
          <w:szCs w:val="22"/>
        </w:rPr>
      </w:pPr>
      <w:r w:rsidRPr="0071202C">
        <w:rPr>
          <w:rFonts w:ascii="Century Gothic" w:hAnsi="Century Gothic" w:cs="Tahoma"/>
          <w:b/>
          <w:bCs/>
          <w:sz w:val="22"/>
          <w:szCs w:val="22"/>
          <w:u w:val="single"/>
          <w:lang w:val="en-US"/>
        </w:rPr>
        <w:t>Status</w:t>
      </w:r>
      <w:r w:rsidRPr="0071202C">
        <w:rPr>
          <w:rFonts w:ascii="Century Gothic" w:hAnsi="Century Gothic" w:cs="Tahoma"/>
          <w:sz w:val="22"/>
          <w:szCs w:val="22"/>
          <w:u w:val="single"/>
          <w:lang w:val="en-US"/>
        </w:rPr>
        <w:t>: Clear/Hold/On-Progress</w:t>
      </w:r>
      <w:r w:rsidRPr="0071202C">
        <w:rPr>
          <w:rFonts w:ascii="Century Gothic" w:hAnsi="Century Gothic" w:cs="Tahoma"/>
          <w:b/>
          <w:bCs/>
          <w:sz w:val="22"/>
          <w:szCs w:val="22"/>
        </w:rPr>
        <w:br w:type="page"/>
      </w:r>
    </w:p>
    <w:p w14:paraId="6235C774" w14:textId="77777777" w:rsidR="007E0A8D" w:rsidRPr="0071202C" w:rsidRDefault="007E0A8D" w:rsidP="00FC056F">
      <w:pPr>
        <w:numPr>
          <w:ilvl w:val="0"/>
          <w:numId w:val="20"/>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lastRenderedPageBreak/>
        <w:t>DOKUMENTASI</w:t>
      </w:r>
    </w:p>
    <w:tbl>
      <w:tblPr>
        <w:tblStyle w:val="TableGrid"/>
        <w:tblW w:w="9918" w:type="dxa"/>
        <w:tblLook w:val="04A0" w:firstRow="1" w:lastRow="0" w:firstColumn="1" w:lastColumn="0" w:noHBand="0" w:noVBand="1"/>
      </w:tblPr>
      <w:tblGrid>
        <w:gridCol w:w="834"/>
        <w:gridCol w:w="5436"/>
        <w:gridCol w:w="3648"/>
      </w:tblGrid>
      <w:tr w:rsidR="007E0A8D" w:rsidRPr="0071202C" w14:paraId="2968A30F" w14:textId="77777777" w:rsidTr="00A679DF">
        <w:tc>
          <w:tcPr>
            <w:tcW w:w="839" w:type="dxa"/>
            <w:vAlign w:val="center"/>
          </w:tcPr>
          <w:p w14:paraId="443185B5" w14:textId="77777777" w:rsidR="007E0A8D" w:rsidRPr="0071202C" w:rsidRDefault="007E0A8D" w:rsidP="00A208B4">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No.</w:t>
            </w:r>
          </w:p>
        </w:tc>
        <w:tc>
          <w:tcPr>
            <w:tcW w:w="5393" w:type="dxa"/>
            <w:vAlign w:val="center"/>
          </w:tcPr>
          <w:p w14:paraId="3AE33F0E" w14:textId="77777777" w:rsidR="007E0A8D" w:rsidRPr="0071202C" w:rsidRDefault="007E0A8D" w:rsidP="00A208B4">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Dokumentasi</w:t>
            </w:r>
          </w:p>
        </w:tc>
        <w:tc>
          <w:tcPr>
            <w:tcW w:w="3686" w:type="dxa"/>
            <w:vAlign w:val="center"/>
          </w:tcPr>
          <w:p w14:paraId="3AF6CECF" w14:textId="77777777" w:rsidR="007E0A8D" w:rsidRPr="0071202C" w:rsidRDefault="007E0A8D" w:rsidP="00A208B4">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Keterangan</w:t>
            </w:r>
          </w:p>
        </w:tc>
      </w:tr>
      <w:tr w:rsidR="007E0A8D" w:rsidRPr="0071202C" w14:paraId="4FB8BF6C" w14:textId="77777777" w:rsidTr="00A679DF">
        <w:tc>
          <w:tcPr>
            <w:tcW w:w="839" w:type="dxa"/>
            <w:vAlign w:val="center"/>
          </w:tcPr>
          <w:p w14:paraId="2E443158" w14:textId="77777777" w:rsidR="007E0A8D" w:rsidRPr="0071202C" w:rsidRDefault="007E0A8D" w:rsidP="00A208B4">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1</w:t>
            </w:r>
          </w:p>
        </w:tc>
        <w:tc>
          <w:tcPr>
            <w:tcW w:w="5393" w:type="dxa"/>
            <w:vAlign w:val="center"/>
          </w:tcPr>
          <w:p w14:paraId="428F4E46" w14:textId="1AC77BE8" w:rsidR="00A679DF" w:rsidRPr="0071202C" w:rsidRDefault="00A679DF" w:rsidP="00A679DF">
            <w:pPr>
              <w:pStyle w:val="Header"/>
              <w:spacing w:line="276" w:lineRule="auto"/>
              <w:jc w:val="center"/>
              <w:rPr>
                <w:lang w:val="en-US"/>
              </w:rPr>
            </w:pPr>
            <w:r w:rsidRPr="0071202C">
              <w:rPr>
                <w:noProof/>
                <w:lang w:val="en-US"/>
              </w:rPr>
              <w:drawing>
                <wp:inline distT="0" distB="0" distL="0" distR="0" wp14:anchorId="08C9D8D0" wp14:editId="4621624B">
                  <wp:extent cx="3267913" cy="2451100"/>
                  <wp:effectExtent l="19050" t="19050" r="27940" b="25400"/>
                  <wp:docPr id="831558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9498" cy="2467290"/>
                          </a:xfrm>
                          <a:prstGeom prst="rect">
                            <a:avLst/>
                          </a:prstGeom>
                          <a:noFill/>
                          <a:ln>
                            <a:solidFill>
                              <a:schemeClr val="tx1"/>
                            </a:solidFill>
                          </a:ln>
                        </pic:spPr>
                      </pic:pic>
                    </a:graphicData>
                  </a:graphic>
                </wp:inline>
              </w:drawing>
            </w:r>
          </w:p>
          <w:p w14:paraId="0925CDF8" w14:textId="77777777" w:rsidR="007E0A8D" w:rsidRPr="0071202C" w:rsidRDefault="007E0A8D" w:rsidP="00A208B4">
            <w:pPr>
              <w:pStyle w:val="Header"/>
              <w:spacing w:line="276" w:lineRule="auto"/>
              <w:jc w:val="center"/>
              <w:rPr>
                <w:lang w:val="en-US"/>
              </w:rPr>
            </w:pPr>
          </w:p>
          <w:p w14:paraId="0A5B6423" w14:textId="0580EE5C" w:rsidR="007E0A8D" w:rsidRPr="0071202C" w:rsidRDefault="007E0A8D" w:rsidP="00A208B4">
            <w:pPr>
              <w:pStyle w:val="Header"/>
              <w:spacing w:line="276" w:lineRule="auto"/>
              <w:jc w:val="center"/>
              <w:rPr>
                <w:lang w:val="en-US"/>
              </w:rPr>
            </w:pPr>
          </w:p>
          <w:p w14:paraId="6F1D394D" w14:textId="77777777" w:rsidR="007E0A8D" w:rsidRPr="0071202C" w:rsidRDefault="007E0A8D" w:rsidP="00A208B4">
            <w:pPr>
              <w:pStyle w:val="Header"/>
              <w:spacing w:line="276" w:lineRule="auto"/>
              <w:jc w:val="center"/>
              <w:rPr>
                <w:lang w:val="en-US"/>
              </w:rPr>
            </w:pPr>
          </w:p>
        </w:tc>
        <w:tc>
          <w:tcPr>
            <w:tcW w:w="3686" w:type="dxa"/>
            <w:vAlign w:val="center"/>
          </w:tcPr>
          <w:p w14:paraId="4F2C2DB7" w14:textId="77777777" w:rsidR="007E0A8D" w:rsidRPr="0071202C" w:rsidRDefault="007E0A8D" w:rsidP="00A208B4">
            <w:pPr>
              <w:pStyle w:val="Header"/>
              <w:spacing w:line="276" w:lineRule="auto"/>
              <w:jc w:val="both"/>
              <w:rPr>
                <w:rFonts w:ascii="Century Gothic" w:hAnsi="Century Gothic" w:cs="Tahoma"/>
                <w:sz w:val="22"/>
                <w:szCs w:val="22"/>
                <w:lang w:val="en-US"/>
              </w:rPr>
            </w:pPr>
            <w:r w:rsidRPr="0071202C">
              <w:rPr>
                <w:rFonts w:ascii="Century Gothic" w:hAnsi="Century Gothic" w:cs="Tahoma"/>
                <w:sz w:val="22"/>
                <w:szCs w:val="22"/>
                <w:lang w:val="en-US"/>
              </w:rPr>
              <w:t>Melaksanakan penyusunan Harga Perkiraan Sendiri (HPS) dan Bill of Quantity (BOQ) dalam rangka mendukung perencanaan program prioritas KNMP yang ditargetkan mencapai 1.000 lokasi pada tahun ini. Hingga per hari ini, perencanaan telah mencakup lebih dari 100 lokasi yang tersebar di seluruh Indonesia. Pekerjaan ini meliputi perhitungan kebutuhan biaya, volume pekerjaan, serta komponen pendukung yang diperlukan agar perencanaan dapat berjalan secara efektif, terukur, dan sesuai dengan ketentuan yang berlaku.</w:t>
            </w:r>
          </w:p>
          <w:p w14:paraId="6CE2B14D" w14:textId="77777777" w:rsidR="007E0A8D" w:rsidRPr="0071202C" w:rsidRDefault="007E0A8D" w:rsidP="00A208B4">
            <w:pPr>
              <w:pStyle w:val="Header"/>
              <w:spacing w:line="276" w:lineRule="auto"/>
              <w:jc w:val="both"/>
              <w:rPr>
                <w:rFonts w:ascii="Century Gothic" w:hAnsi="Century Gothic" w:cs="Tahoma"/>
                <w:sz w:val="22"/>
                <w:szCs w:val="22"/>
                <w:lang w:val="en-US"/>
              </w:rPr>
            </w:pPr>
            <w:r w:rsidRPr="0071202C">
              <w:rPr>
                <w:rFonts w:ascii="Century Gothic" w:hAnsi="Century Gothic" w:cs="Tahoma"/>
                <w:sz w:val="22"/>
                <w:szCs w:val="22"/>
                <w:lang w:val="en-US"/>
              </w:rPr>
              <w:t>Selain itu, saya juga menyiapkan bahan paparan untuk presentasi kegiatan KNMP yang mencakup lokasi di Gorontalo, Sulawesi, dan Jawa. Penyusunan materi dilakukan secara sistematis dan komprehensif agar informasi yang disampaikan dapat dipahami dengan jelas, serta mampu mendukung proses pemaparan dan pengambilan keputusan oleh pihak terkait.</w:t>
            </w:r>
          </w:p>
        </w:tc>
      </w:tr>
    </w:tbl>
    <w:p w14:paraId="7D94742A" w14:textId="77777777" w:rsidR="007E0A8D" w:rsidRPr="0071202C" w:rsidRDefault="007E0A8D" w:rsidP="007E0A8D">
      <w:pPr>
        <w:pStyle w:val="Header"/>
        <w:spacing w:line="276" w:lineRule="auto"/>
        <w:ind w:firstLine="720"/>
        <w:jc w:val="center"/>
        <w:rPr>
          <w:rFonts w:ascii="Century Gothic" w:hAnsi="Century Gothic" w:cs="Tahoma"/>
          <w:b/>
          <w:bCs/>
          <w:sz w:val="22"/>
          <w:szCs w:val="22"/>
          <w:u w:val="single"/>
        </w:rPr>
      </w:pPr>
    </w:p>
    <w:p w14:paraId="4339589B" w14:textId="77777777" w:rsidR="007E0A8D" w:rsidRPr="0071202C" w:rsidRDefault="007E0A8D" w:rsidP="007E0A8D">
      <w:pPr>
        <w:pStyle w:val="Header"/>
        <w:spacing w:line="276" w:lineRule="auto"/>
        <w:ind w:firstLine="720"/>
        <w:jc w:val="center"/>
        <w:rPr>
          <w:rFonts w:ascii="Century Gothic" w:hAnsi="Century Gothic" w:cs="Tahoma"/>
          <w:b/>
          <w:bCs/>
          <w:sz w:val="22"/>
          <w:szCs w:val="22"/>
          <w:u w:val="single"/>
        </w:rPr>
      </w:pPr>
    </w:p>
    <w:p w14:paraId="0A091B23" w14:textId="77777777" w:rsidR="007E0A8D" w:rsidRPr="0071202C" w:rsidRDefault="007E0A8D" w:rsidP="007E0A8D">
      <w:pPr>
        <w:pStyle w:val="Header"/>
        <w:spacing w:line="276" w:lineRule="auto"/>
        <w:ind w:firstLine="720"/>
        <w:jc w:val="center"/>
        <w:rPr>
          <w:rFonts w:ascii="Century Gothic" w:hAnsi="Century Gothic" w:cs="Tahoma"/>
          <w:b/>
          <w:bCs/>
          <w:sz w:val="22"/>
          <w:szCs w:val="22"/>
          <w:u w:val="single"/>
        </w:rPr>
      </w:pPr>
    </w:p>
    <w:p w14:paraId="1A62C59D" w14:textId="77777777" w:rsidR="007E0A8D" w:rsidRPr="0071202C" w:rsidRDefault="007E0A8D" w:rsidP="007E0A8D">
      <w:pPr>
        <w:pStyle w:val="Header"/>
        <w:spacing w:line="276" w:lineRule="auto"/>
        <w:ind w:firstLine="720"/>
        <w:jc w:val="center"/>
        <w:rPr>
          <w:rFonts w:ascii="Century Gothic" w:hAnsi="Century Gothic" w:cs="Tahoma"/>
          <w:b/>
          <w:bCs/>
          <w:sz w:val="22"/>
          <w:szCs w:val="22"/>
          <w:u w:val="single"/>
        </w:rPr>
      </w:pPr>
    </w:p>
    <w:p w14:paraId="5A43DED7" w14:textId="5F973B3F" w:rsidR="00FC056F" w:rsidRPr="0071202C" w:rsidRDefault="00FC056F">
      <w:pPr>
        <w:suppressAutoHyphens w:val="0"/>
        <w:rPr>
          <w:rFonts w:ascii="Century Gothic" w:hAnsi="Century Gothic" w:cs="Tahoma"/>
          <w:b/>
          <w:bCs/>
          <w:sz w:val="22"/>
          <w:szCs w:val="22"/>
          <w:u w:val="single"/>
        </w:rPr>
      </w:pPr>
      <w:r w:rsidRPr="0071202C">
        <w:rPr>
          <w:rFonts w:ascii="Century Gothic" w:hAnsi="Century Gothic" w:cs="Tahoma"/>
          <w:b/>
          <w:bCs/>
          <w:sz w:val="22"/>
          <w:szCs w:val="22"/>
          <w:u w:val="single"/>
        </w:rPr>
        <w:br w:type="page"/>
      </w:r>
    </w:p>
    <w:tbl>
      <w:tblPr>
        <w:tblW w:w="5000" w:type="pct"/>
        <w:tblLook w:val="0000" w:firstRow="0" w:lastRow="0" w:firstColumn="0" w:lastColumn="0" w:noHBand="0" w:noVBand="0"/>
      </w:tblPr>
      <w:tblGrid>
        <w:gridCol w:w="1350"/>
        <w:gridCol w:w="3738"/>
        <w:gridCol w:w="4800"/>
      </w:tblGrid>
      <w:tr w:rsidR="00FC056F" w:rsidRPr="0071202C" w14:paraId="304DEE6D" w14:textId="77777777" w:rsidTr="00020D5F">
        <w:trPr>
          <w:trHeight w:val="567"/>
        </w:trPr>
        <w:tc>
          <w:tcPr>
            <w:tcW w:w="2573" w:type="pct"/>
            <w:gridSpan w:val="2"/>
            <w:tcBorders>
              <w:top w:val="double" w:sz="4" w:space="0" w:color="000000"/>
              <w:left w:val="double" w:sz="4" w:space="0" w:color="000000"/>
              <w:right w:val="double" w:sz="4" w:space="0" w:color="000000"/>
            </w:tcBorders>
            <w:vAlign w:val="center"/>
          </w:tcPr>
          <w:p w14:paraId="56AD8B14" w14:textId="77777777" w:rsidR="00FC056F" w:rsidRPr="0071202C" w:rsidRDefault="00FC056F" w:rsidP="00020D5F">
            <w:pPr>
              <w:jc w:val="center"/>
              <w:rPr>
                <w:rFonts w:ascii="Century Gothic" w:eastAsia="SimSun" w:hAnsi="Century Gothic" w:cs="Tahoma"/>
                <w:b/>
                <w:i/>
                <w:sz w:val="22"/>
                <w:szCs w:val="22"/>
              </w:rPr>
            </w:pPr>
            <w:r w:rsidRPr="0071202C">
              <w:rPr>
                <w:rFonts w:ascii="Century Gothic" w:eastAsia="SimSun" w:hAnsi="Century Gothic" w:cs="Tahoma"/>
                <w:b/>
                <w:sz w:val="22"/>
                <w:szCs w:val="22"/>
              </w:rPr>
              <w:lastRenderedPageBreak/>
              <w:t>LAPORAN HARIAN</w:t>
            </w:r>
          </w:p>
        </w:tc>
        <w:tc>
          <w:tcPr>
            <w:tcW w:w="2427" w:type="pct"/>
            <w:vMerge w:val="restart"/>
            <w:tcBorders>
              <w:top w:val="double" w:sz="4" w:space="0" w:color="000000"/>
              <w:left w:val="double" w:sz="4" w:space="0" w:color="000000"/>
              <w:right w:val="double" w:sz="4" w:space="0" w:color="000000"/>
            </w:tcBorders>
            <w:vAlign w:val="center"/>
          </w:tcPr>
          <w:p w14:paraId="5ABD6EBB" w14:textId="77777777" w:rsidR="00FC056F" w:rsidRPr="0071202C" w:rsidRDefault="00FC056F" w:rsidP="00020D5F">
            <w:pPr>
              <w:jc w:val="center"/>
              <w:rPr>
                <w:rFonts w:ascii="Century Gothic" w:eastAsia="SimSun" w:hAnsi="Century Gothic" w:cs="Tahoma"/>
                <w:sz w:val="22"/>
                <w:szCs w:val="22"/>
              </w:rPr>
            </w:pPr>
            <w:r w:rsidRPr="0071202C">
              <w:rPr>
                <w:noProof/>
              </w:rPr>
              <w:drawing>
                <wp:inline distT="0" distB="0" distL="0" distR="0" wp14:anchorId="2D98A7E7" wp14:editId="546E1079">
                  <wp:extent cx="1190846" cy="1168948"/>
                  <wp:effectExtent l="0" t="0" r="0" b="0"/>
                  <wp:docPr id="303408496" name="Picture 30340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510" r="18545" b="34634"/>
                          <a:stretch/>
                        </pic:blipFill>
                        <pic:spPr bwMode="auto">
                          <a:xfrm>
                            <a:off x="0" y="0"/>
                            <a:ext cx="1208322" cy="118610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C056F" w:rsidRPr="0071202C" w14:paraId="5C684187" w14:textId="77777777" w:rsidTr="00020D5F">
        <w:trPr>
          <w:trHeight w:val="567"/>
        </w:trPr>
        <w:tc>
          <w:tcPr>
            <w:tcW w:w="2573" w:type="pct"/>
            <w:gridSpan w:val="2"/>
            <w:tcBorders>
              <w:top w:val="double" w:sz="4" w:space="0" w:color="000000"/>
              <w:left w:val="double" w:sz="4" w:space="0" w:color="000000"/>
              <w:bottom w:val="single" w:sz="6" w:space="0" w:color="000000"/>
              <w:right w:val="double" w:sz="4" w:space="0" w:color="000000"/>
            </w:tcBorders>
            <w:vAlign w:val="center"/>
          </w:tcPr>
          <w:p w14:paraId="38C0940E" w14:textId="77777777" w:rsidR="00FC056F" w:rsidRPr="0071202C" w:rsidRDefault="00FC056F" w:rsidP="00020D5F">
            <w:pPr>
              <w:jc w:val="center"/>
              <w:rPr>
                <w:rFonts w:ascii="Century Gothic" w:eastAsia="SimSun" w:hAnsi="Century Gothic" w:cs="Tahoma"/>
                <w:sz w:val="22"/>
                <w:szCs w:val="22"/>
              </w:rPr>
            </w:pPr>
            <w:r w:rsidRPr="0071202C">
              <w:rPr>
                <w:rFonts w:ascii="Century Gothic" w:eastAsia="SimSun" w:hAnsi="Century Gothic" w:cs="Tahoma"/>
                <w:sz w:val="22"/>
                <w:szCs w:val="22"/>
              </w:rPr>
              <w:t>ASISTEN TENAGA AHLI</w:t>
            </w:r>
          </w:p>
          <w:p w14:paraId="4EFCA95D" w14:textId="77777777" w:rsidR="00FC056F" w:rsidRPr="0071202C" w:rsidRDefault="00FC056F" w:rsidP="00020D5F">
            <w:pPr>
              <w:jc w:val="center"/>
              <w:rPr>
                <w:rFonts w:ascii="Century Gothic" w:eastAsia="SimSun" w:hAnsi="Century Gothic" w:cs="Tahoma"/>
                <w:sz w:val="22"/>
                <w:szCs w:val="22"/>
              </w:rPr>
            </w:pPr>
            <w:r w:rsidRPr="0071202C">
              <w:rPr>
                <w:rFonts w:ascii="Century Gothic" w:eastAsia="SimSun" w:hAnsi="Century Gothic" w:cs="Tahoma"/>
                <w:sz w:val="22"/>
                <w:szCs w:val="22"/>
              </w:rPr>
              <w:t>PROGRAM KAMPUNG NELAYAN MERAH PUTIH</w:t>
            </w:r>
          </w:p>
          <w:p w14:paraId="4DFA2B2D" w14:textId="77777777" w:rsidR="00FC056F" w:rsidRPr="0071202C" w:rsidRDefault="00FC056F" w:rsidP="00020D5F">
            <w:pPr>
              <w:jc w:val="center"/>
              <w:rPr>
                <w:rFonts w:ascii="Century Gothic" w:eastAsia="SimSun" w:hAnsi="Century Gothic" w:cs="Tahoma"/>
                <w:sz w:val="22"/>
                <w:szCs w:val="22"/>
              </w:rPr>
            </w:pPr>
            <w:r w:rsidRPr="0071202C">
              <w:rPr>
                <w:rFonts w:ascii="Century Gothic" w:eastAsia="SimSun" w:hAnsi="Century Gothic" w:cs="Tahoma"/>
                <w:sz w:val="22"/>
                <w:szCs w:val="22"/>
              </w:rPr>
              <w:t>TAHUN ANGGARAN 2026</w:t>
            </w:r>
          </w:p>
        </w:tc>
        <w:tc>
          <w:tcPr>
            <w:tcW w:w="2427" w:type="pct"/>
            <w:vMerge/>
            <w:tcBorders>
              <w:left w:val="double" w:sz="4" w:space="0" w:color="000000"/>
              <w:right w:val="double" w:sz="4" w:space="0" w:color="000000"/>
            </w:tcBorders>
          </w:tcPr>
          <w:p w14:paraId="115747C0" w14:textId="77777777" w:rsidR="00FC056F" w:rsidRPr="0071202C" w:rsidRDefault="00FC056F" w:rsidP="00020D5F">
            <w:pPr>
              <w:jc w:val="center"/>
              <w:rPr>
                <w:rFonts w:ascii="Century Gothic" w:eastAsia="SimSun" w:hAnsi="Century Gothic" w:cs="Tahoma"/>
                <w:sz w:val="22"/>
                <w:szCs w:val="22"/>
              </w:rPr>
            </w:pPr>
          </w:p>
        </w:tc>
      </w:tr>
      <w:tr w:rsidR="00FC056F" w:rsidRPr="0071202C" w14:paraId="2A890EC4" w14:textId="77777777" w:rsidTr="00020D5F">
        <w:trPr>
          <w:trHeight w:val="567"/>
        </w:trPr>
        <w:tc>
          <w:tcPr>
            <w:tcW w:w="683" w:type="pct"/>
            <w:tcBorders>
              <w:top w:val="double" w:sz="4" w:space="0" w:color="000000"/>
              <w:left w:val="double" w:sz="4" w:space="0" w:color="000000"/>
              <w:bottom w:val="single" w:sz="6" w:space="0" w:color="000000"/>
            </w:tcBorders>
            <w:vAlign w:val="center"/>
          </w:tcPr>
          <w:p w14:paraId="26A6BB66" w14:textId="77777777" w:rsidR="00FC056F" w:rsidRPr="0071202C" w:rsidRDefault="00FC056F" w:rsidP="00020D5F">
            <w:pPr>
              <w:rPr>
                <w:rFonts w:ascii="Century Gothic" w:eastAsia="SimSun" w:hAnsi="Century Gothic" w:cs="Tahoma"/>
                <w:sz w:val="22"/>
                <w:szCs w:val="22"/>
              </w:rPr>
            </w:pPr>
            <w:r w:rsidRPr="0071202C">
              <w:rPr>
                <w:rFonts w:ascii="Century Gothic" w:eastAsia="SimSun" w:hAnsi="Century Gothic" w:cs="Tahoma"/>
                <w:sz w:val="22"/>
                <w:szCs w:val="22"/>
              </w:rPr>
              <w:t>Hari</w:t>
            </w:r>
          </w:p>
        </w:tc>
        <w:tc>
          <w:tcPr>
            <w:tcW w:w="1890" w:type="pct"/>
            <w:tcBorders>
              <w:top w:val="double" w:sz="4" w:space="0" w:color="000000"/>
              <w:left w:val="double" w:sz="4" w:space="0" w:color="000000"/>
              <w:bottom w:val="single" w:sz="6" w:space="0" w:color="000000"/>
              <w:right w:val="double" w:sz="4" w:space="0" w:color="000000"/>
            </w:tcBorders>
            <w:vAlign w:val="center"/>
          </w:tcPr>
          <w:p w14:paraId="65700C59" w14:textId="2F75EB6F" w:rsidR="00FC056F" w:rsidRPr="0071202C" w:rsidRDefault="00A220FB" w:rsidP="00020D5F">
            <w:pPr>
              <w:rPr>
                <w:rFonts w:ascii="Century Gothic" w:eastAsia="SimSun" w:hAnsi="Century Gothic" w:cs="Tahoma"/>
                <w:sz w:val="22"/>
                <w:szCs w:val="22"/>
              </w:rPr>
            </w:pPr>
            <w:r>
              <w:rPr>
                <w:rFonts w:ascii="Century Gothic" w:eastAsia="SimSun" w:hAnsi="Century Gothic" w:cs="Tahoma"/>
                <w:sz w:val="22"/>
                <w:szCs w:val="22"/>
              </w:rPr>
              <w:t>Kamis</w:t>
            </w:r>
          </w:p>
        </w:tc>
        <w:tc>
          <w:tcPr>
            <w:tcW w:w="2427" w:type="pct"/>
            <w:vMerge/>
            <w:tcBorders>
              <w:left w:val="double" w:sz="4" w:space="0" w:color="000000"/>
              <w:bottom w:val="single" w:sz="6" w:space="0" w:color="000000"/>
              <w:right w:val="double" w:sz="4" w:space="0" w:color="000000"/>
            </w:tcBorders>
          </w:tcPr>
          <w:p w14:paraId="16969970" w14:textId="77777777" w:rsidR="00FC056F" w:rsidRPr="0071202C" w:rsidRDefault="00FC056F" w:rsidP="00020D5F">
            <w:pPr>
              <w:rPr>
                <w:rFonts w:ascii="Century Gothic" w:hAnsi="Century Gothic"/>
                <w:sz w:val="22"/>
                <w:szCs w:val="22"/>
              </w:rPr>
            </w:pPr>
          </w:p>
        </w:tc>
      </w:tr>
      <w:tr w:rsidR="00FC056F" w:rsidRPr="0071202C" w14:paraId="56484C2E" w14:textId="77777777" w:rsidTr="00020D5F">
        <w:trPr>
          <w:trHeight w:val="567"/>
        </w:trPr>
        <w:tc>
          <w:tcPr>
            <w:tcW w:w="683" w:type="pct"/>
            <w:tcBorders>
              <w:top w:val="single" w:sz="6" w:space="0" w:color="000000"/>
              <w:left w:val="double" w:sz="4" w:space="0" w:color="000000"/>
              <w:bottom w:val="single" w:sz="6" w:space="0" w:color="000000"/>
            </w:tcBorders>
            <w:vAlign w:val="center"/>
          </w:tcPr>
          <w:p w14:paraId="67084E11" w14:textId="77777777" w:rsidR="00FC056F" w:rsidRPr="0071202C" w:rsidRDefault="00FC056F" w:rsidP="00020D5F">
            <w:pPr>
              <w:rPr>
                <w:rFonts w:ascii="Century Gothic" w:eastAsia="SimSun" w:hAnsi="Century Gothic" w:cs="Tahoma"/>
                <w:sz w:val="22"/>
                <w:szCs w:val="22"/>
              </w:rPr>
            </w:pPr>
            <w:r w:rsidRPr="0071202C">
              <w:rPr>
                <w:rFonts w:ascii="Century Gothic" w:eastAsia="SimSun" w:hAnsi="Century Gothic" w:cs="Tahoma"/>
                <w:sz w:val="22"/>
                <w:szCs w:val="22"/>
              </w:rPr>
              <w:t>Tanggal</w:t>
            </w:r>
          </w:p>
        </w:tc>
        <w:tc>
          <w:tcPr>
            <w:tcW w:w="1890" w:type="pct"/>
            <w:tcBorders>
              <w:top w:val="single" w:sz="6" w:space="0" w:color="000000"/>
              <w:left w:val="double" w:sz="4" w:space="0" w:color="000000"/>
              <w:bottom w:val="single" w:sz="6" w:space="0" w:color="000000"/>
              <w:right w:val="double" w:sz="4" w:space="0" w:color="000000"/>
            </w:tcBorders>
            <w:vAlign w:val="center"/>
          </w:tcPr>
          <w:p w14:paraId="44A7CC59" w14:textId="7ACA3CFF" w:rsidR="00FC056F" w:rsidRPr="0071202C" w:rsidRDefault="00FC056F" w:rsidP="00020D5F">
            <w:pPr>
              <w:pStyle w:val="Heading"/>
              <w:jc w:val="left"/>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2</w:t>
            </w:r>
            <w:r w:rsidR="00A220FB">
              <w:rPr>
                <w:rFonts w:ascii="Century Gothic" w:eastAsia="SimSun" w:hAnsi="Century Gothic" w:cs="Tahoma"/>
                <w:b w:val="0"/>
                <w:sz w:val="22"/>
                <w:szCs w:val="22"/>
                <w:lang w:val="en-ZA"/>
              </w:rPr>
              <w:t>8</w:t>
            </w:r>
            <w:r w:rsidRPr="0071202C">
              <w:rPr>
                <w:rFonts w:ascii="Century Gothic" w:eastAsia="SimSun" w:hAnsi="Century Gothic" w:cs="Tahoma"/>
                <w:b w:val="0"/>
                <w:sz w:val="22"/>
                <w:szCs w:val="22"/>
                <w:lang w:val="en-ZA"/>
              </w:rPr>
              <w:t xml:space="preserve"> Mei 2026</w:t>
            </w:r>
          </w:p>
        </w:tc>
        <w:tc>
          <w:tcPr>
            <w:tcW w:w="2427" w:type="pct"/>
            <w:tcBorders>
              <w:top w:val="single" w:sz="6" w:space="0" w:color="000000"/>
              <w:left w:val="double" w:sz="4" w:space="0" w:color="000000"/>
              <w:bottom w:val="single" w:sz="6" w:space="0" w:color="000000"/>
              <w:right w:val="double" w:sz="4" w:space="0" w:color="000000"/>
            </w:tcBorders>
          </w:tcPr>
          <w:p w14:paraId="74575AEE" w14:textId="77777777" w:rsidR="00FC056F" w:rsidRPr="0071202C" w:rsidRDefault="00FC056F" w:rsidP="00020D5F">
            <w:pPr>
              <w:pStyle w:val="Heading"/>
              <w:rPr>
                <w:rFonts w:ascii="Century Gothic" w:hAnsi="Century Gothic"/>
                <w:sz w:val="22"/>
                <w:szCs w:val="22"/>
              </w:rPr>
            </w:pPr>
            <w:r w:rsidRPr="0071202C">
              <w:rPr>
                <w:rFonts w:ascii="Century Gothic" w:hAnsi="Century Gothic"/>
                <w:sz w:val="22"/>
                <w:szCs w:val="22"/>
              </w:rPr>
              <w:t>SEKRETARIAT DIREKTORAT JENDERAL PERIKANAN TANGKAP</w:t>
            </w:r>
          </w:p>
        </w:tc>
      </w:tr>
      <w:tr w:rsidR="00FC056F" w:rsidRPr="0071202C" w14:paraId="3164B047" w14:textId="77777777" w:rsidTr="00020D5F">
        <w:trPr>
          <w:trHeight w:val="567"/>
        </w:trPr>
        <w:tc>
          <w:tcPr>
            <w:tcW w:w="5000" w:type="pct"/>
            <w:gridSpan w:val="3"/>
            <w:tcBorders>
              <w:top w:val="single" w:sz="6" w:space="0" w:color="000000"/>
              <w:left w:val="double" w:sz="4" w:space="0" w:color="000000"/>
              <w:bottom w:val="single" w:sz="6" w:space="0" w:color="000000"/>
              <w:right w:val="double" w:sz="4" w:space="0" w:color="000000"/>
            </w:tcBorders>
            <w:vAlign w:val="center"/>
          </w:tcPr>
          <w:p w14:paraId="2E9F53F5" w14:textId="77777777" w:rsidR="00FC056F" w:rsidRPr="0071202C" w:rsidRDefault="00FC056F" w:rsidP="00020D5F">
            <w:pPr>
              <w:pStyle w:val="Heading"/>
              <w:rPr>
                <w:rFonts w:ascii="Century Gothic" w:hAnsi="Century Gothic"/>
                <w:sz w:val="22"/>
                <w:szCs w:val="22"/>
              </w:rPr>
            </w:pPr>
            <w:r w:rsidRPr="0071202C">
              <w:rPr>
                <w:rFonts w:ascii="Century Gothic" w:hAnsi="Century Gothic"/>
                <w:sz w:val="22"/>
                <w:szCs w:val="22"/>
              </w:rPr>
              <w:t>DILAPORKAN OLEH:</w:t>
            </w:r>
          </w:p>
        </w:tc>
      </w:tr>
      <w:tr w:rsidR="00FC056F" w:rsidRPr="0071202C" w14:paraId="56B1EE57" w14:textId="77777777" w:rsidTr="00020D5F">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7ECB5833" w14:textId="77777777" w:rsidR="00FC056F" w:rsidRPr="0071202C" w:rsidRDefault="00FC056F" w:rsidP="00020D5F">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NAMA</w:t>
            </w:r>
          </w:p>
        </w:tc>
        <w:tc>
          <w:tcPr>
            <w:tcW w:w="2427" w:type="pct"/>
            <w:tcBorders>
              <w:top w:val="single" w:sz="6" w:space="0" w:color="000000"/>
              <w:left w:val="double" w:sz="4" w:space="0" w:color="000000"/>
              <w:bottom w:val="single" w:sz="6" w:space="0" w:color="000000"/>
              <w:right w:val="double" w:sz="4" w:space="0" w:color="000000"/>
            </w:tcBorders>
            <w:vAlign w:val="center"/>
          </w:tcPr>
          <w:p w14:paraId="5A039682" w14:textId="77777777" w:rsidR="00FC056F" w:rsidRPr="0071202C" w:rsidRDefault="00FC056F" w:rsidP="00020D5F">
            <w:pPr>
              <w:pStyle w:val="Heading"/>
              <w:rPr>
                <w:rFonts w:ascii="Century Gothic" w:hAnsi="Century Gothic"/>
                <w:sz w:val="22"/>
                <w:szCs w:val="22"/>
              </w:rPr>
            </w:pPr>
            <w:r w:rsidRPr="0071202C">
              <w:rPr>
                <w:rFonts w:ascii="Century Gothic" w:eastAsia="SimSun" w:hAnsi="Century Gothic" w:cs="Tahoma"/>
                <w:b w:val="0"/>
                <w:sz w:val="22"/>
                <w:szCs w:val="22"/>
                <w:lang w:val="en-ZA"/>
              </w:rPr>
              <w:t xml:space="preserve">Maret Patanan, </w:t>
            </w:r>
            <w:proofErr w:type="gramStart"/>
            <w:r w:rsidRPr="0071202C">
              <w:rPr>
                <w:rFonts w:ascii="Century Gothic" w:eastAsia="SimSun" w:hAnsi="Century Gothic" w:cs="Tahoma"/>
                <w:b w:val="0"/>
                <w:sz w:val="22"/>
                <w:szCs w:val="22"/>
                <w:lang w:val="en-ZA"/>
              </w:rPr>
              <w:t>S.T</w:t>
            </w:r>
            <w:proofErr w:type="gramEnd"/>
          </w:p>
        </w:tc>
      </w:tr>
      <w:tr w:rsidR="00FC056F" w:rsidRPr="0071202C" w14:paraId="6810ACBD" w14:textId="77777777" w:rsidTr="00020D5F">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031155C7" w14:textId="77777777" w:rsidR="00FC056F" w:rsidRPr="0071202C" w:rsidRDefault="00FC056F" w:rsidP="00020D5F">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JABATAN</w:t>
            </w:r>
          </w:p>
        </w:tc>
        <w:tc>
          <w:tcPr>
            <w:tcW w:w="2427" w:type="pct"/>
            <w:tcBorders>
              <w:top w:val="single" w:sz="6" w:space="0" w:color="000000"/>
              <w:left w:val="double" w:sz="4" w:space="0" w:color="000000"/>
              <w:bottom w:val="single" w:sz="6" w:space="0" w:color="000000"/>
              <w:right w:val="double" w:sz="4" w:space="0" w:color="000000"/>
            </w:tcBorders>
            <w:vAlign w:val="center"/>
          </w:tcPr>
          <w:p w14:paraId="4B14626C" w14:textId="77777777" w:rsidR="00FC056F" w:rsidRPr="0071202C" w:rsidRDefault="00FC056F" w:rsidP="00020D5F">
            <w:pPr>
              <w:pStyle w:val="Heading"/>
              <w:rPr>
                <w:rFonts w:ascii="Century Gothic" w:hAnsi="Century Gothic"/>
                <w:sz w:val="22"/>
                <w:szCs w:val="22"/>
              </w:rPr>
            </w:pPr>
            <w:r w:rsidRPr="0071202C">
              <w:rPr>
                <w:rFonts w:ascii="Century Gothic" w:hAnsi="Century Gothic"/>
                <w:b w:val="0"/>
                <w:sz w:val="22"/>
                <w:szCs w:val="22"/>
              </w:rPr>
              <w:t>Asisten Tenaga Ahli</w:t>
            </w:r>
          </w:p>
        </w:tc>
      </w:tr>
    </w:tbl>
    <w:p w14:paraId="62BFC7E4" w14:textId="77777777" w:rsidR="00FC056F" w:rsidRPr="0071202C" w:rsidRDefault="00FC056F" w:rsidP="00FC056F">
      <w:pPr>
        <w:spacing w:line="276" w:lineRule="auto"/>
        <w:ind w:left="360"/>
        <w:jc w:val="both"/>
        <w:rPr>
          <w:rFonts w:ascii="Century Gothic" w:hAnsi="Century Gothic" w:cs="Tahoma"/>
          <w:b/>
          <w:bCs/>
          <w:sz w:val="22"/>
          <w:szCs w:val="22"/>
          <w:u w:val="single"/>
        </w:rPr>
      </w:pPr>
    </w:p>
    <w:p w14:paraId="726471FB" w14:textId="77777777" w:rsidR="00FC056F" w:rsidRPr="0071202C" w:rsidRDefault="00FC056F" w:rsidP="00FC056F">
      <w:pPr>
        <w:spacing w:line="276" w:lineRule="auto"/>
        <w:ind w:left="360"/>
        <w:jc w:val="both"/>
        <w:rPr>
          <w:rFonts w:ascii="Century Gothic" w:hAnsi="Century Gothic" w:cs="Tahoma"/>
          <w:b/>
          <w:bCs/>
          <w:sz w:val="22"/>
          <w:szCs w:val="22"/>
          <w:u w:val="single"/>
        </w:rPr>
      </w:pPr>
    </w:p>
    <w:p w14:paraId="1275A991" w14:textId="77777777" w:rsidR="00FC056F" w:rsidRPr="0071202C" w:rsidRDefault="00FC056F" w:rsidP="00FC056F">
      <w:pPr>
        <w:numPr>
          <w:ilvl w:val="0"/>
          <w:numId w:val="19"/>
        </w:numPr>
        <w:spacing w:line="276" w:lineRule="auto"/>
        <w:jc w:val="both"/>
        <w:rPr>
          <w:rFonts w:ascii="Century Gothic" w:hAnsi="Century Gothic" w:cs="Tahoma"/>
          <w:b/>
          <w:bCs/>
          <w:sz w:val="22"/>
          <w:szCs w:val="22"/>
          <w:u w:val="single"/>
        </w:rPr>
      </w:pPr>
      <w:r w:rsidRPr="0071202C">
        <w:rPr>
          <w:rFonts w:ascii="Century Gothic" w:hAnsi="Century Gothic" w:cs="Tahoma"/>
          <w:b/>
          <w:bCs/>
          <w:sz w:val="22"/>
          <w:szCs w:val="22"/>
        </w:rPr>
        <w:t>OPERASIONAL</w:t>
      </w:r>
    </w:p>
    <w:p w14:paraId="46F6CB0F" w14:textId="77777777" w:rsidR="00FC056F" w:rsidRPr="0071202C" w:rsidRDefault="00FC056F" w:rsidP="00FC056F">
      <w:pPr>
        <w:spacing w:line="276" w:lineRule="auto"/>
        <w:ind w:left="360"/>
        <w:jc w:val="both"/>
        <w:rPr>
          <w:rFonts w:ascii="Century Gothic" w:hAnsi="Century Gothic" w:cs="Tahoma"/>
          <w:b/>
          <w:bCs/>
          <w:sz w:val="22"/>
          <w:szCs w:val="22"/>
          <w:u w:val="single"/>
        </w:rPr>
      </w:pPr>
    </w:p>
    <w:tbl>
      <w:tblPr>
        <w:tblW w:w="5000" w:type="pct"/>
        <w:tblLook w:val="0000" w:firstRow="0" w:lastRow="0" w:firstColumn="0" w:lastColumn="0" w:noHBand="0" w:noVBand="0"/>
      </w:tblPr>
      <w:tblGrid>
        <w:gridCol w:w="936"/>
        <w:gridCol w:w="8116"/>
        <w:gridCol w:w="856"/>
      </w:tblGrid>
      <w:tr w:rsidR="00FC056F" w:rsidRPr="0071202C" w14:paraId="2BCC85CA" w14:textId="77777777" w:rsidTr="00020D5F">
        <w:trPr>
          <w:trHeight w:val="439"/>
        </w:trPr>
        <w:tc>
          <w:tcPr>
            <w:tcW w:w="472" w:type="pct"/>
            <w:tcBorders>
              <w:top w:val="single" w:sz="4" w:space="0" w:color="000000"/>
              <w:left w:val="single" w:sz="4" w:space="0" w:color="000000"/>
              <w:bottom w:val="single" w:sz="4" w:space="0" w:color="000000"/>
            </w:tcBorders>
            <w:vAlign w:val="center"/>
          </w:tcPr>
          <w:p w14:paraId="04D8DED0" w14:textId="77777777" w:rsidR="00FC056F" w:rsidRPr="0071202C" w:rsidRDefault="00FC056F" w:rsidP="00020D5F">
            <w:pPr>
              <w:spacing w:line="276" w:lineRule="auto"/>
              <w:jc w:val="center"/>
              <w:rPr>
                <w:rFonts w:ascii="Century Gothic" w:hAnsi="Century Gothic" w:cs="Tahoma"/>
                <w:b/>
                <w:sz w:val="22"/>
                <w:szCs w:val="22"/>
                <w:lang w:val="en-US"/>
              </w:rPr>
            </w:pPr>
            <w:r w:rsidRPr="0071202C">
              <w:rPr>
                <w:rFonts w:ascii="Century Gothic" w:eastAsia="SimSun" w:hAnsi="Century Gothic" w:cs="Tahoma"/>
                <w:b/>
                <w:bCs/>
                <w:sz w:val="22"/>
                <w:szCs w:val="22"/>
                <w:lang w:val="en-US"/>
              </w:rPr>
              <w:t>No</w:t>
            </w:r>
          </w:p>
        </w:tc>
        <w:tc>
          <w:tcPr>
            <w:tcW w:w="4096" w:type="pct"/>
            <w:tcBorders>
              <w:top w:val="single" w:sz="4" w:space="0" w:color="000000"/>
              <w:left w:val="single" w:sz="4" w:space="0" w:color="000000"/>
              <w:bottom w:val="single" w:sz="4" w:space="0" w:color="000000"/>
            </w:tcBorders>
          </w:tcPr>
          <w:p w14:paraId="0EE8754E" w14:textId="77777777" w:rsidR="00FC056F" w:rsidRPr="0071202C" w:rsidRDefault="00FC056F" w:rsidP="00020D5F">
            <w:pPr>
              <w:snapToGrid w:val="0"/>
              <w:spacing w:line="276" w:lineRule="auto"/>
              <w:jc w:val="center"/>
              <w:rPr>
                <w:rFonts w:ascii="Century Gothic" w:hAnsi="Century Gothic" w:cs="Tahoma"/>
                <w:b/>
                <w:sz w:val="22"/>
                <w:szCs w:val="22"/>
                <w:lang w:val="en-US"/>
              </w:rPr>
            </w:pPr>
          </w:p>
          <w:p w14:paraId="06E8FD78" w14:textId="77777777" w:rsidR="00FC056F" w:rsidRPr="0071202C" w:rsidRDefault="00FC056F" w:rsidP="00020D5F">
            <w:pPr>
              <w:spacing w:line="276" w:lineRule="auto"/>
              <w:jc w:val="center"/>
              <w:rPr>
                <w:rFonts w:ascii="Century Gothic" w:hAnsi="Century Gothic" w:cs="Tahoma"/>
                <w:b/>
                <w:sz w:val="22"/>
                <w:szCs w:val="22"/>
                <w:lang w:val="en-US"/>
              </w:rPr>
            </w:pPr>
            <w:r w:rsidRPr="0071202C">
              <w:rPr>
                <w:rFonts w:ascii="Century Gothic" w:hAnsi="Century Gothic" w:cs="Tahoma"/>
                <w:b/>
                <w:sz w:val="22"/>
                <w:szCs w:val="22"/>
                <w:lang w:val="en-US"/>
              </w:rPr>
              <w:t>Kegiatan</w:t>
            </w:r>
          </w:p>
          <w:p w14:paraId="335086B0" w14:textId="77777777" w:rsidR="00FC056F" w:rsidRPr="0071202C" w:rsidRDefault="00FC056F" w:rsidP="00020D5F">
            <w:pPr>
              <w:spacing w:line="276" w:lineRule="auto"/>
              <w:jc w:val="center"/>
              <w:rPr>
                <w:rFonts w:ascii="Century Gothic" w:hAnsi="Century Gothic" w:cs="Tahoma"/>
                <w:b/>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vAlign w:val="center"/>
          </w:tcPr>
          <w:p w14:paraId="334BDA37" w14:textId="77777777" w:rsidR="00FC056F" w:rsidRPr="0071202C" w:rsidRDefault="00FC056F" w:rsidP="00020D5F">
            <w:pPr>
              <w:snapToGrid w:val="0"/>
              <w:spacing w:line="276" w:lineRule="auto"/>
              <w:jc w:val="center"/>
              <w:rPr>
                <w:rFonts w:ascii="Century Gothic" w:eastAsia="SimSun" w:hAnsi="Century Gothic" w:cs="Tahoma"/>
                <w:b/>
                <w:bCs/>
                <w:sz w:val="22"/>
                <w:szCs w:val="22"/>
                <w:lang w:val="en-US"/>
              </w:rPr>
            </w:pPr>
          </w:p>
          <w:p w14:paraId="7FFF465F" w14:textId="77777777" w:rsidR="00FC056F" w:rsidRPr="0071202C" w:rsidRDefault="00FC056F" w:rsidP="00020D5F">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p w14:paraId="7F3B94E8" w14:textId="77777777" w:rsidR="00FC056F" w:rsidRPr="0071202C" w:rsidRDefault="00FC056F" w:rsidP="00020D5F">
            <w:pPr>
              <w:spacing w:line="276" w:lineRule="auto"/>
              <w:jc w:val="center"/>
              <w:rPr>
                <w:rFonts w:ascii="Century Gothic" w:eastAsia="SimSun" w:hAnsi="Century Gothic" w:cs="Tahoma"/>
                <w:b/>
                <w:bCs/>
                <w:sz w:val="22"/>
                <w:szCs w:val="22"/>
                <w:lang w:val="en-US"/>
              </w:rPr>
            </w:pPr>
          </w:p>
        </w:tc>
      </w:tr>
      <w:tr w:rsidR="00FC056F" w:rsidRPr="0071202C" w14:paraId="2F67A6ED" w14:textId="77777777" w:rsidTr="00020D5F">
        <w:tc>
          <w:tcPr>
            <w:tcW w:w="472" w:type="pct"/>
            <w:tcBorders>
              <w:top w:val="single" w:sz="4" w:space="0" w:color="000000"/>
              <w:left w:val="single" w:sz="4" w:space="0" w:color="000000"/>
              <w:bottom w:val="single" w:sz="4" w:space="0" w:color="000000"/>
            </w:tcBorders>
          </w:tcPr>
          <w:p w14:paraId="60355373" w14:textId="77777777" w:rsidR="00FC056F" w:rsidRPr="0071202C" w:rsidRDefault="00FC056F" w:rsidP="00FC056F">
            <w:pPr>
              <w:pStyle w:val="ListParagraph"/>
              <w:numPr>
                <w:ilvl w:val="0"/>
                <w:numId w:val="21"/>
              </w:numPr>
              <w:jc w:val="center"/>
              <w:rPr>
                <w:rFonts w:ascii="Century Gothic" w:hAnsi="Century Gothic" w:cs="Tahoma"/>
              </w:rPr>
            </w:pPr>
            <w:r w:rsidRPr="0071202C">
              <w:rPr>
                <w:rFonts w:ascii="Century Gothic" w:eastAsia="SimSun" w:hAnsi="Century Gothic" w:cs="Tahoma"/>
                <w:bCs/>
              </w:rPr>
              <w:t xml:space="preserve"> </w:t>
            </w:r>
          </w:p>
        </w:tc>
        <w:tc>
          <w:tcPr>
            <w:tcW w:w="4096" w:type="pct"/>
            <w:tcBorders>
              <w:top w:val="single" w:sz="4" w:space="0" w:color="000000"/>
              <w:left w:val="single" w:sz="4" w:space="0" w:color="000000"/>
              <w:bottom w:val="single" w:sz="4" w:space="0" w:color="000000"/>
            </w:tcBorders>
          </w:tcPr>
          <w:p w14:paraId="78CF3E09" w14:textId="5551E846" w:rsidR="00FC056F" w:rsidRPr="0071202C" w:rsidRDefault="00E90283" w:rsidP="00020D5F">
            <w:pPr>
              <w:spacing w:line="276" w:lineRule="auto"/>
              <w:rPr>
                <w:rFonts w:ascii="Century Gothic" w:eastAsia="SimSun" w:hAnsi="Century Gothic" w:cs="Tahoma"/>
                <w:bCs/>
                <w:sz w:val="22"/>
                <w:szCs w:val="22"/>
                <w:lang w:val="en-US"/>
              </w:rPr>
            </w:pPr>
            <w:r w:rsidRPr="00E90283">
              <w:rPr>
                <w:rFonts w:ascii="Century Gothic" w:eastAsia="SimSun" w:hAnsi="Century Gothic" w:cs="Tahoma"/>
                <w:bCs/>
                <w:sz w:val="22"/>
                <w:szCs w:val="22"/>
              </w:rPr>
              <w:t>Memeriksa dan menyusun HPS serta BOQ</w:t>
            </w:r>
            <w:r>
              <w:rPr>
                <w:rFonts w:ascii="Century Gothic" w:eastAsia="SimSun" w:hAnsi="Century Gothic" w:cs="Tahoma"/>
                <w:bCs/>
                <w:sz w:val="22"/>
                <w:szCs w:val="22"/>
              </w:rPr>
              <w:t xml:space="preserve"> </w:t>
            </w:r>
            <w:r w:rsidR="00A220FB">
              <w:rPr>
                <w:rFonts w:ascii="Century Gothic" w:eastAsia="SimSun" w:hAnsi="Century Gothic" w:cs="Tahoma"/>
                <w:bCs/>
                <w:sz w:val="22"/>
                <w:szCs w:val="22"/>
              </w:rPr>
              <w:t>KNMP Tahun 2026</w:t>
            </w:r>
          </w:p>
        </w:tc>
        <w:tc>
          <w:tcPr>
            <w:tcW w:w="432" w:type="pct"/>
            <w:tcBorders>
              <w:top w:val="single" w:sz="4" w:space="0" w:color="000000"/>
              <w:left w:val="single" w:sz="4" w:space="0" w:color="000000"/>
              <w:bottom w:val="single" w:sz="4" w:space="0" w:color="000000"/>
              <w:right w:val="single" w:sz="4" w:space="0" w:color="000000"/>
            </w:tcBorders>
          </w:tcPr>
          <w:p w14:paraId="418BE89D" w14:textId="77777777" w:rsidR="00FC056F" w:rsidRPr="0071202C" w:rsidRDefault="00FC056F" w:rsidP="00020D5F">
            <w:pPr>
              <w:spacing w:line="276" w:lineRule="auto"/>
              <w:jc w:val="center"/>
              <w:rPr>
                <w:rFonts w:ascii="Century Gothic" w:hAnsi="Century Gothic"/>
                <w:color w:val="0070C0"/>
                <w:sz w:val="22"/>
                <w:szCs w:val="22"/>
                <w:lang w:val="en-US"/>
              </w:rPr>
            </w:pPr>
            <w:r w:rsidRPr="0071202C">
              <w:rPr>
                <w:rFonts w:ascii="Century Gothic" w:hAnsi="Century Gothic" w:cs="Arial"/>
                <w:b/>
                <w:bCs/>
                <w:sz w:val="22"/>
                <w:szCs w:val="22"/>
                <w:u w:val="single"/>
                <w:lang w:val="en-US"/>
              </w:rPr>
              <w:t>√</w:t>
            </w:r>
          </w:p>
        </w:tc>
      </w:tr>
      <w:tr w:rsidR="00FC056F" w:rsidRPr="0071202C" w14:paraId="68916DFA" w14:textId="77777777" w:rsidTr="00020D5F">
        <w:tc>
          <w:tcPr>
            <w:tcW w:w="472" w:type="pct"/>
            <w:tcBorders>
              <w:top w:val="single" w:sz="4" w:space="0" w:color="000000"/>
              <w:left w:val="single" w:sz="4" w:space="0" w:color="000000"/>
              <w:bottom w:val="single" w:sz="4" w:space="0" w:color="000000"/>
            </w:tcBorders>
          </w:tcPr>
          <w:p w14:paraId="367BAE69" w14:textId="77777777" w:rsidR="00FC056F" w:rsidRPr="0071202C" w:rsidRDefault="00FC056F" w:rsidP="00FC056F">
            <w:pPr>
              <w:pStyle w:val="ListParagraph"/>
              <w:numPr>
                <w:ilvl w:val="0"/>
                <w:numId w:val="21"/>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41DEC398" w14:textId="1A832554" w:rsidR="00FC056F" w:rsidRPr="0071202C" w:rsidRDefault="00E90283" w:rsidP="00020D5F">
            <w:pPr>
              <w:spacing w:line="276" w:lineRule="auto"/>
              <w:rPr>
                <w:rFonts w:ascii="Century Gothic" w:hAnsi="Century Gothic" w:cs="Tahoma"/>
                <w:sz w:val="22"/>
                <w:szCs w:val="22"/>
              </w:rPr>
            </w:pPr>
            <w:r w:rsidRPr="00E90283">
              <w:rPr>
                <w:rFonts w:ascii="Century Gothic" w:hAnsi="Century Gothic" w:cs="Tahoma"/>
                <w:sz w:val="22"/>
                <w:szCs w:val="22"/>
              </w:rPr>
              <w:t>Menyesuaikan harga pada tiap lokasi pembangunan KNMP Tahun 2026</w:t>
            </w:r>
          </w:p>
        </w:tc>
        <w:tc>
          <w:tcPr>
            <w:tcW w:w="432" w:type="pct"/>
            <w:tcBorders>
              <w:top w:val="single" w:sz="4" w:space="0" w:color="000000"/>
              <w:left w:val="single" w:sz="4" w:space="0" w:color="000000"/>
              <w:bottom w:val="single" w:sz="4" w:space="0" w:color="000000"/>
              <w:right w:val="single" w:sz="4" w:space="0" w:color="000000"/>
            </w:tcBorders>
          </w:tcPr>
          <w:p w14:paraId="1A0262B5" w14:textId="01E25211" w:rsidR="00FC056F" w:rsidRPr="0071202C" w:rsidRDefault="005F2CE4" w:rsidP="00020D5F">
            <w:pPr>
              <w:jc w:val="center"/>
              <w:rPr>
                <w:rFonts w:ascii="Century Gothic" w:eastAsia="SimSun" w:hAnsi="Century Gothic" w:cs="Tahoma"/>
                <w:bCs/>
                <w:color w:val="0070C0"/>
                <w:sz w:val="22"/>
                <w:szCs w:val="22"/>
                <w:lang w:val="en-US"/>
              </w:rPr>
            </w:pPr>
            <w:r w:rsidRPr="0071202C">
              <w:rPr>
                <w:rFonts w:ascii="Century Gothic" w:hAnsi="Century Gothic" w:cs="Arial"/>
                <w:b/>
                <w:bCs/>
                <w:sz w:val="22"/>
                <w:szCs w:val="22"/>
                <w:u w:val="single"/>
                <w:lang w:val="en-US"/>
              </w:rPr>
              <w:t>√</w:t>
            </w:r>
          </w:p>
        </w:tc>
      </w:tr>
      <w:tr w:rsidR="00FC056F" w:rsidRPr="0071202C" w14:paraId="1129A28F" w14:textId="77777777" w:rsidTr="00020D5F">
        <w:tc>
          <w:tcPr>
            <w:tcW w:w="472" w:type="pct"/>
            <w:tcBorders>
              <w:top w:val="single" w:sz="4" w:space="0" w:color="000000"/>
              <w:left w:val="single" w:sz="4" w:space="0" w:color="000000"/>
              <w:bottom w:val="single" w:sz="4" w:space="0" w:color="000000"/>
            </w:tcBorders>
          </w:tcPr>
          <w:p w14:paraId="2E3500D0" w14:textId="77777777" w:rsidR="00FC056F" w:rsidRPr="0071202C" w:rsidRDefault="00FC056F" w:rsidP="00FC056F">
            <w:pPr>
              <w:pStyle w:val="ListParagraph"/>
              <w:numPr>
                <w:ilvl w:val="0"/>
                <w:numId w:val="21"/>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426D021B" w14:textId="652CE30B" w:rsidR="00FC056F" w:rsidRPr="0071202C" w:rsidRDefault="00E90283" w:rsidP="00020D5F">
            <w:pPr>
              <w:spacing w:line="276" w:lineRule="auto"/>
              <w:rPr>
                <w:rFonts w:ascii="Century Gothic" w:eastAsia="SimSun" w:hAnsi="Century Gothic" w:cs="Tahoma"/>
                <w:bCs/>
                <w:sz w:val="22"/>
                <w:szCs w:val="22"/>
                <w:lang w:val="en-US"/>
              </w:rPr>
            </w:pPr>
            <w:r w:rsidRPr="00E90283">
              <w:rPr>
                <w:rFonts w:ascii="Century Gothic" w:eastAsia="SimSun" w:hAnsi="Century Gothic" w:cs="Tahoma"/>
                <w:bCs/>
                <w:sz w:val="22"/>
                <w:szCs w:val="22"/>
              </w:rPr>
              <w:t>Memeriksa kelengkapan dan kualifikasi penyedia yang mendaftar</w:t>
            </w:r>
          </w:p>
        </w:tc>
        <w:tc>
          <w:tcPr>
            <w:tcW w:w="432" w:type="pct"/>
            <w:tcBorders>
              <w:top w:val="single" w:sz="4" w:space="0" w:color="000000"/>
              <w:left w:val="single" w:sz="4" w:space="0" w:color="000000"/>
              <w:bottom w:val="single" w:sz="4" w:space="0" w:color="000000"/>
              <w:right w:val="single" w:sz="4" w:space="0" w:color="000000"/>
            </w:tcBorders>
          </w:tcPr>
          <w:p w14:paraId="6AF697C7" w14:textId="6272FF29" w:rsidR="00FC056F" w:rsidRPr="0071202C" w:rsidRDefault="005F2CE4" w:rsidP="00020D5F">
            <w:pPr>
              <w:spacing w:line="276" w:lineRule="auto"/>
              <w:jc w:val="center"/>
              <w:rPr>
                <w:rFonts w:ascii="Century Gothic" w:hAnsi="Century Gothic"/>
                <w:sz w:val="22"/>
                <w:szCs w:val="22"/>
              </w:rPr>
            </w:pPr>
            <w:r w:rsidRPr="0071202C">
              <w:rPr>
                <w:rFonts w:ascii="Century Gothic" w:hAnsi="Century Gothic" w:cs="Arial"/>
                <w:b/>
                <w:bCs/>
                <w:sz w:val="22"/>
                <w:szCs w:val="22"/>
                <w:u w:val="single"/>
                <w:lang w:val="en-US"/>
              </w:rPr>
              <w:t>√</w:t>
            </w:r>
          </w:p>
        </w:tc>
      </w:tr>
      <w:tr w:rsidR="00FC056F" w:rsidRPr="0071202C" w14:paraId="7B1A88B5" w14:textId="77777777" w:rsidTr="00020D5F">
        <w:tc>
          <w:tcPr>
            <w:tcW w:w="472" w:type="pct"/>
            <w:tcBorders>
              <w:top w:val="single" w:sz="4" w:space="0" w:color="000000"/>
              <w:left w:val="single" w:sz="4" w:space="0" w:color="000000"/>
              <w:bottom w:val="single" w:sz="4" w:space="0" w:color="000000"/>
            </w:tcBorders>
          </w:tcPr>
          <w:p w14:paraId="054E05C5" w14:textId="77777777" w:rsidR="00FC056F" w:rsidRPr="0071202C" w:rsidRDefault="00FC056F" w:rsidP="00FC056F">
            <w:pPr>
              <w:pStyle w:val="ListParagraph"/>
              <w:numPr>
                <w:ilvl w:val="0"/>
                <w:numId w:val="21"/>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1D40046D" w14:textId="77777777" w:rsidR="00FC056F" w:rsidRPr="0071202C" w:rsidRDefault="00FC056F" w:rsidP="00020D5F">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lang w:val="en-US"/>
              </w:rPr>
              <w:t xml:space="preserve"> </w:t>
            </w:r>
          </w:p>
        </w:tc>
        <w:tc>
          <w:tcPr>
            <w:tcW w:w="432" w:type="pct"/>
            <w:tcBorders>
              <w:top w:val="single" w:sz="4" w:space="0" w:color="000000"/>
              <w:left w:val="single" w:sz="4" w:space="0" w:color="000000"/>
              <w:bottom w:val="single" w:sz="4" w:space="0" w:color="000000"/>
              <w:right w:val="single" w:sz="4" w:space="0" w:color="000000"/>
            </w:tcBorders>
          </w:tcPr>
          <w:p w14:paraId="3BF6835E" w14:textId="77777777" w:rsidR="00FC056F" w:rsidRPr="0071202C" w:rsidRDefault="00FC056F" w:rsidP="00020D5F">
            <w:pPr>
              <w:spacing w:line="276" w:lineRule="auto"/>
              <w:jc w:val="center"/>
              <w:rPr>
                <w:rFonts w:ascii="Century Gothic" w:hAnsi="Century Gothic"/>
                <w:sz w:val="22"/>
                <w:szCs w:val="22"/>
              </w:rPr>
            </w:pPr>
          </w:p>
        </w:tc>
      </w:tr>
      <w:tr w:rsidR="00FC056F" w:rsidRPr="0071202C" w14:paraId="6A2611A0" w14:textId="77777777" w:rsidTr="00020D5F">
        <w:tc>
          <w:tcPr>
            <w:tcW w:w="472" w:type="pct"/>
            <w:tcBorders>
              <w:top w:val="single" w:sz="4" w:space="0" w:color="000000"/>
              <w:left w:val="single" w:sz="4" w:space="0" w:color="000000"/>
              <w:bottom w:val="single" w:sz="4" w:space="0" w:color="000000"/>
            </w:tcBorders>
          </w:tcPr>
          <w:p w14:paraId="43FB869C" w14:textId="77777777" w:rsidR="00FC056F" w:rsidRPr="0071202C" w:rsidRDefault="00FC056F" w:rsidP="00FC056F">
            <w:pPr>
              <w:pStyle w:val="ListParagraph"/>
              <w:numPr>
                <w:ilvl w:val="0"/>
                <w:numId w:val="21"/>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2367D615" w14:textId="77777777" w:rsidR="00FC056F" w:rsidRPr="0071202C" w:rsidRDefault="00FC056F" w:rsidP="00020D5F">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618C9B13" w14:textId="77777777" w:rsidR="00FC056F" w:rsidRPr="0071202C" w:rsidRDefault="00FC056F" w:rsidP="00020D5F">
            <w:pPr>
              <w:spacing w:line="276" w:lineRule="auto"/>
              <w:jc w:val="center"/>
              <w:rPr>
                <w:rFonts w:ascii="Century Gothic" w:hAnsi="Century Gothic"/>
                <w:sz w:val="22"/>
                <w:szCs w:val="22"/>
              </w:rPr>
            </w:pPr>
          </w:p>
        </w:tc>
      </w:tr>
      <w:tr w:rsidR="00FC056F" w:rsidRPr="0071202C" w14:paraId="7801870A" w14:textId="77777777" w:rsidTr="00020D5F">
        <w:tc>
          <w:tcPr>
            <w:tcW w:w="472" w:type="pct"/>
            <w:tcBorders>
              <w:top w:val="single" w:sz="4" w:space="0" w:color="000000"/>
              <w:left w:val="single" w:sz="4" w:space="0" w:color="000000"/>
              <w:bottom w:val="single" w:sz="4" w:space="0" w:color="000000"/>
            </w:tcBorders>
          </w:tcPr>
          <w:p w14:paraId="517F0C47" w14:textId="77777777" w:rsidR="00FC056F" w:rsidRPr="0071202C" w:rsidRDefault="00FC056F" w:rsidP="00FC056F">
            <w:pPr>
              <w:pStyle w:val="ListParagraph"/>
              <w:numPr>
                <w:ilvl w:val="0"/>
                <w:numId w:val="21"/>
              </w:numPr>
              <w:ind w:hanging="414"/>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1206E1E1" w14:textId="77777777" w:rsidR="00FC056F" w:rsidRPr="0071202C" w:rsidRDefault="00FC056F" w:rsidP="00020D5F">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2D141F4D" w14:textId="77777777" w:rsidR="00FC056F" w:rsidRPr="0071202C" w:rsidRDefault="00FC056F" w:rsidP="00020D5F">
            <w:pPr>
              <w:spacing w:line="276" w:lineRule="auto"/>
              <w:jc w:val="center"/>
              <w:rPr>
                <w:rFonts w:ascii="Century Gothic" w:hAnsi="Century Gothic"/>
                <w:sz w:val="22"/>
                <w:szCs w:val="22"/>
              </w:rPr>
            </w:pPr>
          </w:p>
        </w:tc>
      </w:tr>
    </w:tbl>
    <w:p w14:paraId="6DA68211" w14:textId="77777777" w:rsidR="00FC056F" w:rsidRPr="0071202C" w:rsidRDefault="00FC056F" w:rsidP="00FC056F">
      <w:pPr>
        <w:spacing w:line="276" w:lineRule="auto"/>
        <w:rPr>
          <w:rFonts w:ascii="Century Gothic" w:hAnsi="Century Gothic" w:cs="Tahoma"/>
          <w:bCs/>
          <w:sz w:val="22"/>
          <w:szCs w:val="22"/>
        </w:rPr>
      </w:pPr>
    </w:p>
    <w:p w14:paraId="27D8B4B2" w14:textId="77777777" w:rsidR="00FC056F" w:rsidRPr="0071202C" w:rsidRDefault="00FC056F" w:rsidP="00FC056F">
      <w:pPr>
        <w:numPr>
          <w:ilvl w:val="0"/>
          <w:numId w:val="19"/>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t>LOKASI KNMP (Dikantor dikosongkan)</w:t>
      </w:r>
    </w:p>
    <w:tbl>
      <w:tblPr>
        <w:tblW w:w="5000" w:type="pct"/>
        <w:tblLook w:val="0000" w:firstRow="0" w:lastRow="0" w:firstColumn="0" w:lastColumn="0" w:noHBand="0" w:noVBand="0"/>
      </w:tblPr>
      <w:tblGrid>
        <w:gridCol w:w="988"/>
        <w:gridCol w:w="4865"/>
        <w:gridCol w:w="999"/>
        <w:gridCol w:w="1471"/>
        <w:gridCol w:w="1585"/>
      </w:tblGrid>
      <w:tr w:rsidR="00FC056F" w:rsidRPr="0071202C" w14:paraId="70E63410" w14:textId="77777777" w:rsidTr="00020D5F">
        <w:tc>
          <w:tcPr>
            <w:tcW w:w="499" w:type="pct"/>
            <w:tcBorders>
              <w:top w:val="single" w:sz="4" w:space="0" w:color="000000"/>
              <w:left w:val="single" w:sz="4" w:space="0" w:color="000000"/>
              <w:bottom w:val="single" w:sz="4" w:space="0" w:color="000000"/>
            </w:tcBorders>
            <w:vAlign w:val="center"/>
          </w:tcPr>
          <w:p w14:paraId="3F98E782" w14:textId="77777777" w:rsidR="00FC056F" w:rsidRPr="0071202C" w:rsidRDefault="00FC056F" w:rsidP="00020D5F">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No</w:t>
            </w:r>
          </w:p>
        </w:tc>
        <w:tc>
          <w:tcPr>
            <w:tcW w:w="2455" w:type="pct"/>
            <w:tcBorders>
              <w:top w:val="single" w:sz="4" w:space="0" w:color="000000"/>
              <w:left w:val="single" w:sz="4" w:space="0" w:color="000000"/>
              <w:bottom w:val="single" w:sz="4" w:space="0" w:color="000000"/>
            </w:tcBorders>
            <w:vAlign w:val="center"/>
          </w:tcPr>
          <w:p w14:paraId="67F62DB5" w14:textId="77777777" w:rsidR="00FC056F" w:rsidRPr="0071202C" w:rsidRDefault="00FC056F" w:rsidP="00020D5F">
            <w:pPr>
              <w:snapToGrid w:val="0"/>
              <w:spacing w:line="276" w:lineRule="auto"/>
              <w:jc w:val="center"/>
              <w:rPr>
                <w:rFonts w:ascii="Century Gothic" w:eastAsia="SimSun" w:hAnsi="Century Gothic" w:cs="Tahoma"/>
                <w:b/>
                <w:bCs/>
                <w:sz w:val="22"/>
                <w:szCs w:val="22"/>
                <w:lang w:val="en-US"/>
              </w:rPr>
            </w:pPr>
          </w:p>
          <w:p w14:paraId="6A445D88" w14:textId="77777777" w:rsidR="00FC056F" w:rsidRPr="0071202C" w:rsidRDefault="00FC056F" w:rsidP="00020D5F">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Peristiwa</w:t>
            </w:r>
          </w:p>
          <w:p w14:paraId="5BC51002" w14:textId="77777777" w:rsidR="00FC056F" w:rsidRPr="0071202C" w:rsidRDefault="00FC056F" w:rsidP="00020D5F">
            <w:pPr>
              <w:spacing w:line="276" w:lineRule="auto"/>
              <w:jc w:val="center"/>
              <w:rPr>
                <w:rFonts w:ascii="Century Gothic" w:eastAsia="SimSun" w:hAnsi="Century Gothic" w:cs="Tahoma"/>
                <w:b/>
                <w:bCs/>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32040241" w14:textId="77777777" w:rsidR="00FC056F" w:rsidRPr="0071202C" w:rsidRDefault="00FC056F" w:rsidP="00020D5F">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tc>
        <w:tc>
          <w:tcPr>
            <w:tcW w:w="742" w:type="pct"/>
            <w:tcBorders>
              <w:top w:val="single" w:sz="4" w:space="0" w:color="000000"/>
              <w:left w:val="single" w:sz="4" w:space="0" w:color="000000"/>
              <w:bottom w:val="single" w:sz="4" w:space="0" w:color="000000"/>
              <w:right w:val="single" w:sz="4" w:space="0" w:color="000000"/>
            </w:tcBorders>
            <w:vAlign w:val="center"/>
          </w:tcPr>
          <w:p w14:paraId="5ED7562C" w14:textId="77777777" w:rsidR="00FC056F" w:rsidRPr="0071202C" w:rsidRDefault="00FC056F" w:rsidP="00020D5F">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Keterangan</w:t>
            </w:r>
          </w:p>
        </w:tc>
        <w:tc>
          <w:tcPr>
            <w:tcW w:w="800" w:type="pct"/>
            <w:tcBorders>
              <w:top w:val="single" w:sz="4" w:space="0" w:color="000000"/>
              <w:left w:val="single" w:sz="4" w:space="0" w:color="000000"/>
              <w:bottom w:val="single" w:sz="4" w:space="0" w:color="000000"/>
              <w:right w:val="single" w:sz="4" w:space="0" w:color="000000"/>
            </w:tcBorders>
            <w:vAlign w:val="center"/>
          </w:tcPr>
          <w:p w14:paraId="0611B8AB" w14:textId="77777777" w:rsidR="00FC056F" w:rsidRPr="0071202C" w:rsidRDefault="00FC056F" w:rsidP="00020D5F">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Tindak Lanjut</w:t>
            </w:r>
          </w:p>
        </w:tc>
      </w:tr>
      <w:tr w:rsidR="00FC056F" w:rsidRPr="0071202C" w14:paraId="230322E2" w14:textId="77777777" w:rsidTr="00020D5F">
        <w:tc>
          <w:tcPr>
            <w:tcW w:w="499" w:type="pct"/>
            <w:tcBorders>
              <w:top w:val="single" w:sz="4" w:space="0" w:color="000000"/>
              <w:left w:val="single" w:sz="4" w:space="0" w:color="000000"/>
              <w:bottom w:val="single" w:sz="4" w:space="0" w:color="000000"/>
            </w:tcBorders>
            <w:vAlign w:val="center"/>
          </w:tcPr>
          <w:p w14:paraId="4A682FA4" w14:textId="77777777" w:rsidR="00FC056F" w:rsidRPr="0071202C" w:rsidRDefault="00FC056F" w:rsidP="00FC056F">
            <w:pPr>
              <w:pStyle w:val="ListParagraph"/>
              <w:numPr>
                <w:ilvl w:val="0"/>
                <w:numId w:val="22"/>
              </w:numPr>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19F87ABA" w14:textId="77777777" w:rsidR="00FC056F" w:rsidRPr="0071202C" w:rsidRDefault="00FC056F" w:rsidP="00020D5F">
            <w:pPr>
              <w:jc w:val="both"/>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6C88E45F" w14:textId="77777777" w:rsidR="00FC056F" w:rsidRPr="0071202C" w:rsidRDefault="00FC056F" w:rsidP="00020D5F">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5AADF032" w14:textId="77777777" w:rsidR="00FC056F" w:rsidRPr="0071202C" w:rsidRDefault="00FC056F" w:rsidP="00020D5F">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5DE4865A" w14:textId="77777777" w:rsidR="00FC056F" w:rsidRPr="0071202C" w:rsidRDefault="00FC056F" w:rsidP="00020D5F">
            <w:pPr>
              <w:snapToGrid w:val="0"/>
              <w:spacing w:line="276" w:lineRule="auto"/>
              <w:jc w:val="both"/>
              <w:rPr>
                <w:rFonts w:ascii="Century Gothic" w:eastAsia="SimSun" w:hAnsi="Century Gothic" w:cs="Tahoma"/>
                <w:sz w:val="22"/>
                <w:szCs w:val="22"/>
                <w:lang w:val="en-US"/>
              </w:rPr>
            </w:pPr>
          </w:p>
        </w:tc>
      </w:tr>
      <w:tr w:rsidR="00FC056F" w:rsidRPr="0071202C" w14:paraId="49CEC82E" w14:textId="77777777" w:rsidTr="00020D5F">
        <w:tc>
          <w:tcPr>
            <w:tcW w:w="499" w:type="pct"/>
            <w:tcBorders>
              <w:top w:val="single" w:sz="4" w:space="0" w:color="000000"/>
              <w:left w:val="single" w:sz="4" w:space="0" w:color="000000"/>
              <w:bottom w:val="single" w:sz="4" w:space="0" w:color="000000"/>
            </w:tcBorders>
            <w:vAlign w:val="center"/>
          </w:tcPr>
          <w:p w14:paraId="4A5DF910" w14:textId="77777777" w:rsidR="00FC056F" w:rsidRPr="0071202C" w:rsidRDefault="00FC056F" w:rsidP="00FC056F">
            <w:pPr>
              <w:pStyle w:val="ListParagraph"/>
              <w:numPr>
                <w:ilvl w:val="0"/>
                <w:numId w:val="22"/>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1228C729" w14:textId="77777777" w:rsidR="00FC056F" w:rsidRPr="0071202C" w:rsidRDefault="00FC056F" w:rsidP="00020D5F">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416D3C66" w14:textId="77777777" w:rsidR="00FC056F" w:rsidRPr="0071202C" w:rsidRDefault="00FC056F" w:rsidP="00020D5F">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16B2D9FE" w14:textId="77777777" w:rsidR="00FC056F" w:rsidRPr="0071202C" w:rsidRDefault="00FC056F" w:rsidP="00020D5F">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66619CF1" w14:textId="77777777" w:rsidR="00FC056F" w:rsidRPr="0071202C" w:rsidRDefault="00FC056F" w:rsidP="00020D5F">
            <w:pPr>
              <w:snapToGrid w:val="0"/>
              <w:spacing w:line="276" w:lineRule="auto"/>
              <w:rPr>
                <w:rFonts w:ascii="Century Gothic" w:eastAsia="SimSun" w:hAnsi="Century Gothic" w:cs="Tahoma"/>
                <w:sz w:val="22"/>
                <w:szCs w:val="22"/>
                <w:lang w:val="en-US"/>
              </w:rPr>
            </w:pPr>
          </w:p>
        </w:tc>
      </w:tr>
      <w:tr w:rsidR="00FC056F" w:rsidRPr="0071202C" w14:paraId="6982C8D9" w14:textId="77777777" w:rsidTr="00020D5F">
        <w:tc>
          <w:tcPr>
            <w:tcW w:w="499" w:type="pct"/>
            <w:tcBorders>
              <w:top w:val="single" w:sz="4" w:space="0" w:color="000000"/>
              <w:left w:val="single" w:sz="4" w:space="0" w:color="000000"/>
              <w:bottom w:val="single" w:sz="4" w:space="0" w:color="000000"/>
            </w:tcBorders>
            <w:vAlign w:val="center"/>
          </w:tcPr>
          <w:p w14:paraId="1CE26581" w14:textId="77777777" w:rsidR="00FC056F" w:rsidRPr="0071202C" w:rsidRDefault="00FC056F" w:rsidP="00FC056F">
            <w:pPr>
              <w:pStyle w:val="ListParagraph"/>
              <w:numPr>
                <w:ilvl w:val="0"/>
                <w:numId w:val="22"/>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345CC2B5" w14:textId="77777777" w:rsidR="00FC056F" w:rsidRPr="0071202C" w:rsidRDefault="00FC056F" w:rsidP="00020D5F">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65A6601C" w14:textId="77777777" w:rsidR="00FC056F" w:rsidRPr="0071202C" w:rsidRDefault="00FC056F" w:rsidP="00020D5F">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3AC20184" w14:textId="77777777" w:rsidR="00FC056F" w:rsidRPr="0071202C" w:rsidRDefault="00FC056F" w:rsidP="00020D5F">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3FC0FBA5" w14:textId="77777777" w:rsidR="00FC056F" w:rsidRPr="0071202C" w:rsidRDefault="00FC056F" w:rsidP="00020D5F">
            <w:pPr>
              <w:snapToGrid w:val="0"/>
              <w:spacing w:line="276" w:lineRule="auto"/>
              <w:rPr>
                <w:rFonts w:ascii="Century Gothic" w:eastAsia="SimSun" w:hAnsi="Century Gothic" w:cs="Tahoma"/>
                <w:sz w:val="22"/>
                <w:szCs w:val="22"/>
                <w:lang w:val="en-US"/>
              </w:rPr>
            </w:pPr>
          </w:p>
        </w:tc>
      </w:tr>
      <w:tr w:rsidR="00FC056F" w:rsidRPr="0071202C" w14:paraId="3B535A5D" w14:textId="77777777" w:rsidTr="00020D5F">
        <w:tc>
          <w:tcPr>
            <w:tcW w:w="499" w:type="pct"/>
            <w:tcBorders>
              <w:top w:val="single" w:sz="4" w:space="0" w:color="000000"/>
              <w:left w:val="single" w:sz="4" w:space="0" w:color="000000"/>
              <w:bottom w:val="single" w:sz="4" w:space="0" w:color="000000"/>
            </w:tcBorders>
            <w:vAlign w:val="center"/>
          </w:tcPr>
          <w:p w14:paraId="596019DA" w14:textId="77777777" w:rsidR="00FC056F" w:rsidRPr="0071202C" w:rsidRDefault="00FC056F" w:rsidP="00FC056F">
            <w:pPr>
              <w:pStyle w:val="ListParagraph"/>
              <w:numPr>
                <w:ilvl w:val="0"/>
                <w:numId w:val="22"/>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56CCA50C" w14:textId="77777777" w:rsidR="00FC056F" w:rsidRPr="0071202C" w:rsidRDefault="00FC056F" w:rsidP="00020D5F">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03E4A9EF" w14:textId="77777777" w:rsidR="00FC056F" w:rsidRPr="0071202C" w:rsidRDefault="00FC056F" w:rsidP="00020D5F">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7657F0DD" w14:textId="77777777" w:rsidR="00FC056F" w:rsidRPr="0071202C" w:rsidRDefault="00FC056F" w:rsidP="00020D5F">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26C05396" w14:textId="77777777" w:rsidR="00FC056F" w:rsidRPr="0071202C" w:rsidRDefault="00FC056F" w:rsidP="00020D5F">
            <w:pPr>
              <w:snapToGrid w:val="0"/>
              <w:spacing w:line="276" w:lineRule="auto"/>
              <w:rPr>
                <w:rFonts w:ascii="Century Gothic" w:eastAsia="SimSun" w:hAnsi="Century Gothic" w:cs="Tahoma"/>
                <w:sz w:val="22"/>
                <w:szCs w:val="22"/>
                <w:lang w:val="en-US"/>
              </w:rPr>
            </w:pPr>
          </w:p>
        </w:tc>
      </w:tr>
    </w:tbl>
    <w:p w14:paraId="07BE7675" w14:textId="77777777" w:rsidR="00FC056F" w:rsidRPr="0071202C" w:rsidRDefault="00FC056F" w:rsidP="00FC056F">
      <w:pPr>
        <w:spacing w:line="276" w:lineRule="auto"/>
        <w:rPr>
          <w:rFonts w:ascii="Century Gothic" w:hAnsi="Century Gothic" w:cs="Tahoma"/>
          <w:b/>
          <w:bCs/>
          <w:sz w:val="22"/>
          <w:szCs w:val="22"/>
        </w:rPr>
      </w:pPr>
      <w:r w:rsidRPr="0071202C">
        <w:rPr>
          <w:rFonts w:ascii="Century Gothic" w:hAnsi="Century Gothic" w:cs="Tahoma"/>
          <w:b/>
          <w:bCs/>
          <w:sz w:val="22"/>
          <w:szCs w:val="22"/>
          <w:u w:val="single"/>
          <w:lang w:val="en-US"/>
        </w:rPr>
        <w:t>Status</w:t>
      </w:r>
      <w:r w:rsidRPr="0071202C">
        <w:rPr>
          <w:rFonts w:ascii="Century Gothic" w:hAnsi="Century Gothic" w:cs="Tahoma"/>
          <w:sz w:val="22"/>
          <w:szCs w:val="22"/>
          <w:u w:val="single"/>
          <w:lang w:val="en-US"/>
        </w:rPr>
        <w:t>: Clear/Hold/On-Progress</w:t>
      </w:r>
      <w:r w:rsidRPr="0071202C">
        <w:rPr>
          <w:rFonts w:ascii="Century Gothic" w:hAnsi="Century Gothic" w:cs="Tahoma"/>
          <w:b/>
          <w:bCs/>
          <w:sz w:val="22"/>
          <w:szCs w:val="22"/>
        </w:rPr>
        <w:br w:type="page"/>
      </w:r>
    </w:p>
    <w:p w14:paraId="30D323B9" w14:textId="77777777" w:rsidR="00FC056F" w:rsidRPr="0071202C" w:rsidRDefault="00FC056F" w:rsidP="00FC056F">
      <w:pPr>
        <w:numPr>
          <w:ilvl w:val="0"/>
          <w:numId w:val="19"/>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lastRenderedPageBreak/>
        <w:t>DOKUMENTASI</w:t>
      </w:r>
    </w:p>
    <w:tbl>
      <w:tblPr>
        <w:tblStyle w:val="TableGrid"/>
        <w:tblW w:w="9918" w:type="dxa"/>
        <w:tblLook w:val="04A0" w:firstRow="1" w:lastRow="0" w:firstColumn="1" w:lastColumn="0" w:noHBand="0" w:noVBand="1"/>
      </w:tblPr>
      <w:tblGrid>
        <w:gridCol w:w="839"/>
        <w:gridCol w:w="5393"/>
        <w:gridCol w:w="3686"/>
      </w:tblGrid>
      <w:tr w:rsidR="00FC056F" w:rsidRPr="0071202C" w14:paraId="0EADDF97" w14:textId="77777777" w:rsidTr="00020D5F">
        <w:tc>
          <w:tcPr>
            <w:tcW w:w="839" w:type="dxa"/>
            <w:vAlign w:val="center"/>
          </w:tcPr>
          <w:p w14:paraId="2F0E330B" w14:textId="77777777" w:rsidR="00FC056F" w:rsidRPr="0071202C" w:rsidRDefault="00FC056F" w:rsidP="00020D5F">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No.</w:t>
            </w:r>
          </w:p>
        </w:tc>
        <w:tc>
          <w:tcPr>
            <w:tcW w:w="5393" w:type="dxa"/>
            <w:vAlign w:val="center"/>
          </w:tcPr>
          <w:p w14:paraId="4EC907BC" w14:textId="77777777" w:rsidR="00FC056F" w:rsidRPr="0071202C" w:rsidRDefault="00FC056F" w:rsidP="00020D5F">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Dokumentasi</w:t>
            </w:r>
          </w:p>
        </w:tc>
        <w:tc>
          <w:tcPr>
            <w:tcW w:w="3686" w:type="dxa"/>
            <w:vAlign w:val="center"/>
          </w:tcPr>
          <w:p w14:paraId="113A8FDE" w14:textId="77777777" w:rsidR="00FC056F" w:rsidRPr="0071202C" w:rsidRDefault="00FC056F" w:rsidP="00020D5F">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Keterangan</w:t>
            </w:r>
          </w:p>
        </w:tc>
      </w:tr>
      <w:tr w:rsidR="00FC056F" w:rsidRPr="00A42E03" w14:paraId="6B4E156B" w14:textId="77777777" w:rsidTr="00020D5F">
        <w:tc>
          <w:tcPr>
            <w:tcW w:w="839" w:type="dxa"/>
            <w:vAlign w:val="center"/>
          </w:tcPr>
          <w:p w14:paraId="3F675037" w14:textId="77777777" w:rsidR="00FC056F" w:rsidRPr="0071202C" w:rsidRDefault="00FC056F" w:rsidP="00020D5F">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1</w:t>
            </w:r>
          </w:p>
        </w:tc>
        <w:tc>
          <w:tcPr>
            <w:tcW w:w="5393" w:type="dxa"/>
            <w:vAlign w:val="center"/>
          </w:tcPr>
          <w:p w14:paraId="797D15D5" w14:textId="40A1509A" w:rsidR="00FC056F" w:rsidRPr="0071202C" w:rsidRDefault="00FC056F" w:rsidP="00020D5F">
            <w:pPr>
              <w:pStyle w:val="Header"/>
              <w:spacing w:line="276" w:lineRule="auto"/>
              <w:jc w:val="center"/>
              <w:rPr>
                <w:lang w:val="en-US"/>
              </w:rPr>
            </w:pPr>
          </w:p>
          <w:p w14:paraId="39454B21" w14:textId="2043892E" w:rsidR="00FC056F" w:rsidRPr="0071202C" w:rsidRDefault="00A220FB" w:rsidP="00FC056F">
            <w:pPr>
              <w:pStyle w:val="Header"/>
              <w:spacing w:line="276" w:lineRule="auto"/>
              <w:jc w:val="center"/>
              <w:rPr>
                <w:lang w:val="en-US"/>
              </w:rPr>
            </w:pPr>
            <w:r>
              <w:rPr>
                <w:noProof/>
              </w:rPr>
              <w:drawing>
                <wp:inline distT="0" distB="0" distL="0" distR="0" wp14:anchorId="026DF527" wp14:editId="3544BD5C">
                  <wp:extent cx="3241964" cy="2431636"/>
                  <wp:effectExtent l="19050" t="19050" r="15875" b="26035"/>
                  <wp:docPr id="15795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8702" cy="2451691"/>
                          </a:xfrm>
                          <a:prstGeom prst="rect">
                            <a:avLst/>
                          </a:prstGeom>
                          <a:noFill/>
                          <a:ln>
                            <a:solidFill>
                              <a:schemeClr val="tx1"/>
                            </a:solidFill>
                          </a:ln>
                        </pic:spPr>
                      </pic:pic>
                    </a:graphicData>
                  </a:graphic>
                </wp:inline>
              </w:drawing>
            </w:r>
          </w:p>
          <w:p w14:paraId="0D299527" w14:textId="77777777" w:rsidR="00FC056F" w:rsidRPr="0071202C" w:rsidRDefault="00FC056F" w:rsidP="00FC056F">
            <w:pPr>
              <w:pStyle w:val="Header"/>
              <w:spacing w:line="276" w:lineRule="auto"/>
              <w:jc w:val="center"/>
              <w:rPr>
                <w:lang w:val="en-US"/>
              </w:rPr>
            </w:pPr>
          </w:p>
          <w:p w14:paraId="0F4BA1C8" w14:textId="77777777" w:rsidR="00FC056F" w:rsidRPr="0071202C" w:rsidRDefault="00FC056F" w:rsidP="00020D5F">
            <w:pPr>
              <w:pStyle w:val="Header"/>
              <w:spacing w:line="276" w:lineRule="auto"/>
              <w:jc w:val="center"/>
              <w:rPr>
                <w:lang w:val="en-US"/>
              </w:rPr>
            </w:pPr>
          </w:p>
        </w:tc>
        <w:tc>
          <w:tcPr>
            <w:tcW w:w="3686" w:type="dxa"/>
            <w:vAlign w:val="center"/>
          </w:tcPr>
          <w:p w14:paraId="341E2EE0" w14:textId="6E249DC7" w:rsidR="00E90283" w:rsidRPr="00E90283" w:rsidRDefault="00E90283" w:rsidP="00E90283">
            <w:pPr>
              <w:pStyle w:val="Header"/>
              <w:spacing w:line="276" w:lineRule="auto"/>
              <w:jc w:val="both"/>
              <w:rPr>
                <w:rFonts w:ascii="Century Gothic" w:hAnsi="Century Gothic" w:cs="Tahoma"/>
                <w:sz w:val="22"/>
                <w:szCs w:val="22"/>
                <w:lang w:val="en-US"/>
              </w:rPr>
            </w:pPr>
            <w:r>
              <w:rPr>
                <w:rFonts w:ascii="Century Gothic" w:hAnsi="Century Gothic" w:cs="Tahoma"/>
                <w:sz w:val="22"/>
                <w:szCs w:val="22"/>
                <w:lang w:val="en-US"/>
              </w:rPr>
              <w:t>M</w:t>
            </w:r>
            <w:r w:rsidRPr="00E90283">
              <w:rPr>
                <w:rFonts w:ascii="Century Gothic" w:hAnsi="Century Gothic" w:cs="Tahoma"/>
                <w:sz w:val="22"/>
                <w:szCs w:val="22"/>
                <w:lang w:val="en-US"/>
              </w:rPr>
              <w:t>elaksanakan penyusunan Harga Perkiraan Sendiri (HPS) dan Bill of Quantity (BOQ) sebagai bagian dari perencanaan pembangunan KNMP Tahun 2026. Kegiatan ini mencakup penyesuaian harga pada masing-masing lokasi pembangunan, dengan mempertimbangkan kondisi wilayah, kebutuhan pekerjaan, serta standar harga yang berlaku agar estimasi biaya yang dihasilkan lebih akurat dan dapat dipertanggungjawabkan.</w:t>
            </w:r>
          </w:p>
          <w:p w14:paraId="48EDF147" w14:textId="1E1B08F7" w:rsidR="00FC056F" w:rsidRPr="0071202C" w:rsidRDefault="00E90283" w:rsidP="00020D5F">
            <w:pPr>
              <w:pStyle w:val="Header"/>
              <w:spacing w:line="276" w:lineRule="auto"/>
              <w:jc w:val="both"/>
              <w:rPr>
                <w:rFonts w:ascii="Century Gothic" w:hAnsi="Century Gothic" w:cs="Tahoma"/>
                <w:sz w:val="22"/>
                <w:szCs w:val="22"/>
                <w:lang w:val="en-US"/>
              </w:rPr>
            </w:pPr>
            <w:r w:rsidRPr="00E90283">
              <w:rPr>
                <w:rFonts w:ascii="Century Gothic" w:hAnsi="Century Gothic" w:cs="Tahoma"/>
                <w:sz w:val="22"/>
                <w:szCs w:val="22"/>
                <w:lang w:val="en-US"/>
              </w:rPr>
              <w:t>Selain itu, saya juga melakukan pemeriksaan terhadap kelengkapan dokumen serta kesesuaian kualifikasi penyedia yang mendaftar. Proses ini dilakukan untuk memastikan bahwa penyedia memenuhi persyaratan administrasi dan teknis yang telah ditetapkan, sehingga dapat mendukung kelancaran pelaksanaan program prioritas KNMP yang ditargetkan di berbagai lokasi secara efektif dan tepat sasaran.</w:t>
            </w:r>
          </w:p>
        </w:tc>
      </w:tr>
    </w:tbl>
    <w:p w14:paraId="47C8C052" w14:textId="77777777" w:rsidR="007E0A8D" w:rsidRDefault="007E0A8D" w:rsidP="007E0A8D">
      <w:pPr>
        <w:pStyle w:val="Header"/>
        <w:spacing w:line="276" w:lineRule="auto"/>
        <w:ind w:firstLine="720"/>
        <w:jc w:val="center"/>
        <w:rPr>
          <w:rFonts w:ascii="Century Gothic" w:hAnsi="Century Gothic" w:cs="Tahoma"/>
          <w:b/>
          <w:bCs/>
          <w:sz w:val="22"/>
          <w:szCs w:val="22"/>
          <w:u w:val="single"/>
        </w:rPr>
      </w:pPr>
    </w:p>
    <w:p w14:paraId="78C8D0E4" w14:textId="77777777" w:rsidR="007E0A8D" w:rsidRDefault="007E0A8D" w:rsidP="007E0A8D">
      <w:pPr>
        <w:pStyle w:val="Header"/>
        <w:spacing w:line="276" w:lineRule="auto"/>
        <w:ind w:firstLine="720"/>
        <w:jc w:val="center"/>
        <w:rPr>
          <w:rFonts w:ascii="Century Gothic" w:hAnsi="Century Gothic" w:cs="Tahoma"/>
          <w:b/>
          <w:bCs/>
          <w:sz w:val="22"/>
          <w:szCs w:val="22"/>
          <w:u w:val="single"/>
        </w:rPr>
      </w:pPr>
    </w:p>
    <w:p w14:paraId="495C4AC2" w14:textId="77777777" w:rsidR="00F2245A" w:rsidRDefault="00F2245A">
      <w:pPr>
        <w:pStyle w:val="Header"/>
        <w:spacing w:line="276" w:lineRule="auto"/>
        <w:ind w:firstLine="720"/>
        <w:jc w:val="center"/>
        <w:rPr>
          <w:rFonts w:ascii="Century Gothic" w:hAnsi="Century Gothic" w:cs="Tahoma"/>
          <w:b/>
          <w:bCs/>
          <w:sz w:val="22"/>
          <w:szCs w:val="22"/>
          <w:u w:val="single"/>
        </w:rPr>
      </w:pPr>
    </w:p>
    <w:p w14:paraId="3130A760" w14:textId="79BCC701" w:rsidR="00A220FB" w:rsidRDefault="00A220FB">
      <w:pPr>
        <w:suppressAutoHyphens w:val="0"/>
        <w:rPr>
          <w:rFonts w:ascii="Century Gothic" w:hAnsi="Century Gothic" w:cs="Tahoma"/>
          <w:b/>
          <w:bCs/>
          <w:sz w:val="22"/>
          <w:szCs w:val="22"/>
          <w:u w:val="single"/>
        </w:rPr>
      </w:pPr>
      <w:r>
        <w:rPr>
          <w:rFonts w:ascii="Century Gothic" w:hAnsi="Century Gothic" w:cs="Tahoma"/>
          <w:b/>
          <w:bCs/>
          <w:sz w:val="22"/>
          <w:szCs w:val="22"/>
          <w:u w:val="single"/>
        </w:rPr>
        <w:br w:type="page"/>
      </w:r>
    </w:p>
    <w:tbl>
      <w:tblPr>
        <w:tblW w:w="5000" w:type="pct"/>
        <w:tblLook w:val="0000" w:firstRow="0" w:lastRow="0" w:firstColumn="0" w:lastColumn="0" w:noHBand="0" w:noVBand="0"/>
      </w:tblPr>
      <w:tblGrid>
        <w:gridCol w:w="1350"/>
        <w:gridCol w:w="3738"/>
        <w:gridCol w:w="4800"/>
      </w:tblGrid>
      <w:tr w:rsidR="00A220FB" w:rsidRPr="0071202C" w14:paraId="63E5C0A2" w14:textId="77777777" w:rsidTr="00D53823">
        <w:trPr>
          <w:trHeight w:val="567"/>
        </w:trPr>
        <w:tc>
          <w:tcPr>
            <w:tcW w:w="2573" w:type="pct"/>
            <w:gridSpan w:val="2"/>
            <w:tcBorders>
              <w:top w:val="double" w:sz="4" w:space="0" w:color="000000"/>
              <w:left w:val="double" w:sz="4" w:space="0" w:color="000000"/>
              <w:right w:val="double" w:sz="4" w:space="0" w:color="000000"/>
            </w:tcBorders>
            <w:vAlign w:val="center"/>
          </w:tcPr>
          <w:p w14:paraId="4FC4B897" w14:textId="77777777" w:rsidR="00A220FB" w:rsidRPr="0071202C" w:rsidRDefault="00A220FB" w:rsidP="00D53823">
            <w:pPr>
              <w:jc w:val="center"/>
              <w:rPr>
                <w:rFonts w:ascii="Century Gothic" w:eastAsia="SimSun" w:hAnsi="Century Gothic" w:cs="Tahoma"/>
                <w:b/>
                <w:i/>
                <w:sz w:val="22"/>
                <w:szCs w:val="22"/>
              </w:rPr>
            </w:pPr>
            <w:r w:rsidRPr="0071202C">
              <w:rPr>
                <w:rFonts w:ascii="Century Gothic" w:eastAsia="SimSun" w:hAnsi="Century Gothic" w:cs="Tahoma"/>
                <w:b/>
                <w:sz w:val="22"/>
                <w:szCs w:val="22"/>
              </w:rPr>
              <w:lastRenderedPageBreak/>
              <w:t>LAPORAN HARIAN</w:t>
            </w:r>
          </w:p>
        </w:tc>
        <w:tc>
          <w:tcPr>
            <w:tcW w:w="2427" w:type="pct"/>
            <w:vMerge w:val="restart"/>
            <w:tcBorders>
              <w:top w:val="double" w:sz="4" w:space="0" w:color="000000"/>
              <w:left w:val="double" w:sz="4" w:space="0" w:color="000000"/>
              <w:right w:val="double" w:sz="4" w:space="0" w:color="000000"/>
            </w:tcBorders>
            <w:vAlign w:val="center"/>
          </w:tcPr>
          <w:p w14:paraId="48EA69B2" w14:textId="77777777" w:rsidR="00A220FB" w:rsidRPr="0071202C" w:rsidRDefault="00A220FB" w:rsidP="00D53823">
            <w:pPr>
              <w:jc w:val="center"/>
              <w:rPr>
                <w:rFonts w:ascii="Century Gothic" w:eastAsia="SimSun" w:hAnsi="Century Gothic" w:cs="Tahoma"/>
                <w:sz w:val="22"/>
                <w:szCs w:val="22"/>
              </w:rPr>
            </w:pPr>
            <w:r w:rsidRPr="0071202C">
              <w:rPr>
                <w:noProof/>
              </w:rPr>
              <w:drawing>
                <wp:inline distT="0" distB="0" distL="0" distR="0" wp14:anchorId="2560F2B9" wp14:editId="134C6E10">
                  <wp:extent cx="1190846" cy="1168948"/>
                  <wp:effectExtent l="0" t="0" r="0" b="0"/>
                  <wp:docPr id="92566414" name="Picture 9256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510" r="18545" b="34634"/>
                          <a:stretch/>
                        </pic:blipFill>
                        <pic:spPr bwMode="auto">
                          <a:xfrm>
                            <a:off x="0" y="0"/>
                            <a:ext cx="1208322" cy="118610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220FB" w:rsidRPr="0071202C" w14:paraId="186A1238" w14:textId="77777777" w:rsidTr="00D53823">
        <w:trPr>
          <w:trHeight w:val="567"/>
        </w:trPr>
        <w:tc>
          <w:tcPr>
            <w:tcW w:w="2573" w:type="pct"/>
            <w:gridSpan w:val="2"/>
            <w:tcBorders>
              <w:top w:val="double" w:sz="4" w:space="0" w:color="000000"/>
              <w:left w:val="double" w:sz="4" w:space="0" w:color="000000"/>
              <w:bottom w:val="single" w:sz="6" w:space="0" w:color="000000"/>
              <w:right w:val="double" w:sz="4" w:space="0" w:color="000000"/>
            </w:tcBorders>
            <w:vAlign w:val="center"/>
          </w:tcPr>
          <w:p w14:paraId="001BE112" w14:textId="77777777" w:rsidR="00A220FB" w:rsidRPr="0071202C" w:rsidRDefault="00A220FB" w:rsidP="00D53823">
            <w:pPr>
              <w:jc w:val="center"/>
              <w:rPr>
                <w:rFonts w:ascii="Century Gothic" w:eastAsia="SimSun" w:hAnsi="Century Gothic" w:cs="Tahoma"/>
                <w:sz w:val="22"/>
                <w:szCs w:val="22"/>
              </w:rPr>
            </w:pPr>
            <w:r w:rsidRPr="0071202C">
              <w:rPr>
                <w:rFonts w:ascii="Century Gothic" w:eastAsia="SimSun" w:hAnsi="Century Gothic" w:cs="Tahoma"/>
                <w:sz w:val="22"/>
                <w:szCs w:val="22"/>
              </w:rPr>
              <w:t>ASISTEN TENAGA AHLI</w:t>
            </w:r>
          </w:p>
          <w:p w14:paraId="48961753" w14:textId="77777777" w:rsidR="00A220FB" w:rsidRPr="0071202C" w:rsidRDefault="00A220FB" w:rsidP="00D53823">
            <w:pPr>
              <w:jc w:val="center"/>
              <w:rPr>
                <w:rFonts w:ascii="Century Gothic" w:eastAsia="SimSun" w:hAnsi="Century Gothic" w:cs="Tahoma"/>
                <w:sz w:val="22"/>
                <w:szCs w:val="22"/>
              </w:rPr>
            </w:pPr>
            <w:r w:rsidRPr="0071202C">
              <w:rPr>
                <w:rFonts w:ascii="Century Gothic" w:eastAsia="SimSun" w:hAnsi="Century Gothic" w:cs="Tahoma"/>
                <w:sz w:val="22"/>
                <w:szCs w:val="22"/>
              </w:rPr>
              <w:t>PROGRAM KAMPUNG NELAYAN MERAH PUTIH</w:t>
            </w:r>
          </w:p>
          <w:p w14:paraId="4109B64D" w14:textId="77777777" w:rsidR="00A220FB" w:rsidRPr="0071202C" w:rsidRDefault="00A220FB" w:rsidP="00D53823">
            <w:pPr>
              <w:jc w:val="center"/>
              <w:rPr>
                <w:rFonts w:ascii="Century Gothic" w:eastAsia="SimSun" w:hAnsi="Century Gothic" w:cs="Tahoma"/>
                <w:sz w:val="22"/>
                <w:szCs w:val="22"/>
              </w:rPr>
            </w:pPr>
            <w:r w:rsidRPr="0071202C">
              <w:rPr>
                <w:rFonts w:ascii="Century Gothic" w:eastAsia="SimSun" w:hAnsi="Century Gothic" w:cs="Tahoma"/>
                <w:sz w:val="22"/>
                <w:szCs w:val="22"/>
              </w:rPr>
              <w:t>TAHUN ANGGARAN 2026</w:t>
            </w:r>
          </w:p>
        </w:tc>
        <w:tc>
          <w:tcPr>
            <w:tcW w:w="2427" w:type="pct"/>
            <w:vMerge/>
            <w:tcBorders>
              <w:left w:val="double" w:sz="4" w:space="0" w:color="000000"/>
              <w:right w:val="double" w:sz="4" w:space="0" w:color="000000"/>
            </w:tcBorders>
          </w:tcPr>
          <w:p w14:paraId="2CA38675" w14:textId="77777777" w:rsidR="00A220FB" w:rsidRPr="0071202C" w:rsidRDefault="00A220FB" w:rsidP="00D53823">
            <w:pPr>
              <w:jc w:val="center"/>
              <w:rPr>
                <w:rFonts w:ascii="Century Gothic" w:eastAsia="SimSun" w:hAnsi="Century Gothic" w:cs="Tahoma"/>
                <w:sz w:val="22"/>
                <w:szCs w:val="22"/>
              </w:rPr>
            </w:pPr>
          </w:p>
        </w:tc>
      </w:tr>
      <w:tr w:rsidR="00A220FB" w:rsidRPr="0071202C" w14:paraId="583416D7" w14:textId="77777777" w:rsidTr="00D53823">
        <w:trPr>
          <w:trHeight w:val="567"/>
        </w:trPr>
        <w:tc>
          <w:tcPr>
            <w:tcW w:w="683" w:type="pct"/>
            <w:tcBorders>
              <w:top w:val="double" w:sz="4" w:space="0" w:color="000000"/>
              <w:left w:val="double" w:sz="4" w:space="0" w:color="000000"/>
              <w:bottom w:val="single" w:sz="6" w:space="0" w:color="000000"/>
            </w:tcBorders>
            <w:vAlign w:val="center"/>
          </w:tcPr>
          <w:p w14:paraId="3849AE69" w14:textId="77777777" w:rsidR="00A220FB" w:rsidRPr="0071202C" w:rsidRDefault="00A220FB" w:rsidP="00D53823">
            <w:pPr>
              <w:rPr>
                <w:rFonts w:ascii="Century Gothic" w:eastAsia="SimSun" w:hAnsi="Century Gothic" w:cs="Tahoma"/>
                <w:sz w:val="22"/>
                <w:szCs w:val="22"/>
              </w:rPr>
            </w:pPr>
            <w:r w:rsidRPr="0071202C">
              <w:rPr>
                <w:rFonts w:ascii="Century Gothic" w:eastAsia="SimSun" w:hAnsi="Century Gothic" w:cs="Tahoma"/>
                <w:sz w:val="22"/>
                <w:szCs w:val="22"/>
              </w:rPr>
              <w:t>Hari</w:t>
            </w:r>
          </w:p>
        </w:tc>
        <w:tc>
          <w:tcPr>
            <w:tcW w:w="1890" w:type="pct"/>
            <w:tcBorders>
              <w:top w:val="double" w:sz="4" w:space="0" w:color="000000"/>
              <w:left w:val="double" w:sz="4" w:space="0" w:color="000000"/>
              <w:bottom w:val="single" w:sz="6" w:space="0" w:color="000000"/>
              <w:right w:val="double" w:sz="4" w:space="0" w:color="000000"/>
            </w:tcBorders>
            <w:vAlign w:val="center"/>
          </w:tcPr>
          <w:p w14:paraId="7DB4B13B" w14:textId="77777777" w:rsidR="00A220FB" w:rsidRPr="0071202C" w:rsidRDefault="00A220FB" w:rsidP="00D53823">
            <w:pPr>
              <w:rPr>
                <w:rFonts w:ascii="Century Gothic" w:eastAsia="SimSun" w:hAnsi="Century Gothic" w:cs="Tahoma"/>
                <w:sz w:val="22"/>
                <w:szCs w:val="22"/>
              </w:rPr>
            </w:pPr>
            <w:r w:rsidRPr="0071202C">
              <w:rPr>
                <w:rFonts w:ascii="Century Gothic" w:eastAsia="SimSun" w:hAnsi="Century Gothic" w:cs="Tahoma"/>
                <w:sz w:val="22"/>
                <w:szCs w:val="22"/>
              </w:rPr>
              <w:t>Jumat</w:t>
            </w:r>
          </w:p>
        </w:tc>
        <w:tc>
          <w:tcPr>
            <w:tcW w:w="2427" w:type="pct"/>
            <w:vMerge/>
            <w:tcBorders>
              <w:left w:val="double" w:sz="4" w:space="0" w:color="000000"/>
              <w:bottom w:val="single" w:sz="6" w:space="0" w:color="000000"/>
              <w:right w:val="double" w:sz="4" w:space="0" w:color="000000"/>
            </w:tcBorders>
          </w:tcPr>
          <w:p w14:paraId="18002264" w14:textId="77777777" w:rsidR="00A220FB" w:rsidRPr="0071202C" w:rsidRDefault="00A220FB" w:rsidP="00D53823">
            <w:pPr>
              <w:rPr>
                <w:rFonts w:ascii="Century Gothic" w:hAnsi="Century Gothic"/>
                <w:sz w:val="22"/>
                <w:szCs w:val="22"/>
              </w:rPr>
            </w:pPr>
          </w:p>
        </w:tc>
      </w:tr>
      <w:tr w:rsidR="00A220FB" w:rsidRPr="0071202C" w14:paraId="04D49416" w14:textId="77777777" w:rsidTr="00D53823">
        <w:trPr>
          <w:trHeight w:val="567"/>
        </w:trPr>
        <w:tc>
          <w:tcPr>
            <w:tcW w:w="683" w:type="pct"/>
            <w:tcBorders>
              <w:top w:val="single" w:sz="6" w:space="0" w:color="000000"/>
              <w:left w:val="double" w:sz="4" w:space="0" w:color="000000"/>
              <w:bottom w:val="single" w:sz="6" w:space="0" w:color="000000"/>
            </w:tcBorders>
            <w:vAlign w:val="center"/>
          </w:tcPr>
          <w:p w14:paraId="615D1F01" w14:textId="77777777" w:rsidR="00A220FB" w:rsidRPr="0071202C" w:rsidRDefault="00A220FB" w:rsidP="00D53823">
            <w:pPr>
              <w:rPr>
                <w:rFonts w:ascii="Century Gothic" w:eastAsia="SimSun" w:hAnsi="Century Gothic" w:cs="Tahoma"/>
                <w:sz w:val="22"/>
                <w:szCs w:val="22"/>
              </w:rPr>
            </w:pPr>
            <w:r w:rsidRPr="0071202C">
              <w:rPr>
                <w:rFonts w:ascii="Century Gothic" w:eastAsia="SimSun" w:hAnsi="Century Gothic" w:cs="Tahoma"/>
                <w:sz w:val="22"/>
                <w:szCs w:val="22"/>
              </w:rPr>
              <w:t>Tanggal</w:t>
            </w:r>
          </w:p>
        </w:tc>
        <w:tc>
          <w:tcPr>
            <w:tcW w:w="1890" w:type="pct"/>
            <w:tcBorders>
              <w:top w:val="single" w:sz="6" w:space="0" w:color="000000"/>
              <w:left w:val="double" w:sz="4" w:space="0" w:color="000000"/>
              <w:bottom w:val="single" w:sz="6" w:space="0" w:color="000000"/>
              <w:right w:val="double" w:sz="4" w:space="0" w:color="000000"/>
            </w:tcBorders>
            <w:vAlign w:val="center"/>
          </w:tcPr>
          <w:p w14:paraId="4C7B4E97" w14:textId="77777777" w:rsidR="00A220FB" w:rsidRPr="0071202C" w:rsidRDefault="00A220FB" w:rsidP="00D53823">
            <w:pPr>
              <w:pStyle w:val="Heading"/>
              <w:jc w:val="left"/>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2</w:t>
            </w:r>
            <w:r>
              <w:rPr>
                <w:rFonts w:ascii="Century Gothic" w:eastAsia="SimSun" w:hAnsi="Century Gothic" w:cs="Tahoma"/>
                <w:b w:val="0"/>
                <w:sz w:val="22"/>
                <w:szCs w:val="22"/>
                <w:lang w:val="en-ZA"/>
              </w:rPr>
              <w:t>9</w:t>
            </w:r>
            <w:r w:rsidRPr="0071202C">
              <w:rPr>
                <w:rFonts w:ascii="Century Gothic" w:eastAsia="SimSun" w:hAnsi="Century Gothic" w:cs="Tahoma"/>
                <w:b w:val="0"/>
                <w:sz w:val="22"/>
                <w:szCs w:val="22"/>
                <w:lang w:val="en-ZA"/>
              </w:rPr>
              <w:t xml:space="preserve"> Mei 2026</w:t>
            </w:r>
          </w:p>
        </w:tc>
        <w:tc>
          <w:tcPr>
            <w:tcW w:w="2427" w:type="pct"/>
            <w:tcBorders>
              <w:top w:val="single" w:sz="6" w:space="0" w:color="000000"/>
              <w:left w:val="double" w:sz="4" w:space="0" w:color="000000"/>
              <w:bottom w:val="single" w:sz="6" w:space="0" w:color="000000"/>
              <w:right w:val="double" w:sz="4" w:space="0" w:color="000000"/>
            </w:tcBorders>
          </w:tcPr>
          <w:p w14:paraId="3182DFE8" w14:textId="77777777" w:rsidR="00A220FB" w:rsidRPr="0071202C" w:rsidRDefault="00A220FB" w:rsidP="00D53823">
            <w:pPr>
              <w:pStyle w:val="Heading"/>
              <w:rPr>
                <w:rFonts w:ascii="Century Gothic" w:hAnsi="Century Gothic"/>
                <w:sz w:val="22"/>
                <w:szCs w:val="22"/>
              </w:rPr>
            </w:pPr>
            <w:r w:rsidRPr="0071202C">
              <w:rPr>
                <w:rFonts w:ascii="Century Gothic" w:hAnsi="Century Gothic"/>
                <w:sz w:val="22"/>
                <w:szCs w:val="22"/>
              </w:rPr>
              <w:t>SEKRETARIAT DIREKTORAT JENDERAL PERIKANAN TANGKAP</w:t>
            </w:r>
          </w:p>
        </w:tc>
      </w:tr>
      <w:tr w:rsidR="00A220FB" w:rsidRPr="0071202C" w14:paraId="78FFF83C" w14:textId="77777777" w:rsidTr="00D53823">
        <w:trPr>
          <w:trHeight w:val="567"/>
        </w:trPr>
        <w:tc>
          <w:tcPr>
            <w:tcW w:w="5000" w:type="pct"/>
            <w:gridSpan w:val="3"/>
            <w:tcBorders>
              <w:top w:val="single" w:sz="6" w:space="0" w:color="000000"/>
              <w:left w:val="double" w:sz="4" w:space="0" w:color="000000"/>
              <w:bottom w:val="single" w:sz="6" w:space="0" w:color="000000"/>
              <w:right w:val="double" w:sz="4" w:space="0" w:color="000000"/>
            </w:tcBorders>
            <w:vAlign w:val="center"/>
          </w:tcPr>
          <w:p w14:paraId="6A41CA6F" w14:textId="77777777" w:rsidR="00A220FB" w:rsidRPr="0071202C" w:rsidRDefault="00A220FB" w:rsidP="00D53823">
            <w:pPr>
              <w:pStyle w:val="Heading"/>
              <w:rPr>
                <w:rFonts w:ascii="Century Gothic" w:hAnsi="Century Gothic"/>
                <w:sz w:val="22"/>
                <w:szCs w:val="22"/>
              </w:rPr>
            </w:pPr>
            <w:r w:rsidRPr="0071202C">
              <w:rPr>
                <w:rFonts w:ascii="Century Gothic" w:hAnsi="Century Gothic"/>
                <w:sz w:val="22"/>
                <w:szCs w:val="22"/>
              </w:rPr>
              <w:t>DILAPORKAN OLEH:</w:t>
            </w:r>
          </w:p>
        </w:tc>
      </w:tr>
      <w:tr w:rsidR="00A220FB" w:rsidRPr="0071202C" w14:paraId="291E28BA" w14:textId="77777777" w:rsidTr="00D53823">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0EE315ED" w14:textId="77777777" w:rsidR="00A220FB" w:rsidRPr="0071202C" w:rsidRDefault="00A220FB" w:rsidP="00D53823">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NAMA</w:t>
            </w:r>
          </w:p>
        </w:tc>
        <w:tc>
          <w:tcPr>
            <w:tcW w:w="2427" w:type="pct"/>
            <w:tcBorders>
              <w:top w:val="single" w:sz="6" w:space="0" w:color="000000"/>
              <w:left w:val="double" w:sz="4" w:space="0" w:color="000000"/>
              <w:bottom w:val="single" w:sz="6" w:space="0" w:color="000000"/>
              <w:right w:val="double" w:sz="4" w:space="0" w:color="000000"/>
            </w:tcBorders>
            <w:vAlign w:val="center"/>
          </w:tcPr>
          <w:p w14:paraId="38CCEFF4" w14:textId="77777777" w:rsidR="00A220FB" w:rsidRPr="0071202C" w:rsidRDefault="00A220FB" w:rsidP="00D53823">
            <w:pPr>
              <w:pStyle w:val="Heading"/>
              <w:rPr>
                <w:rFonts w:ascii="Century Gothic" w:hAnsi="Century Gothic"/>
                <w:sz w:val="22"/>
                <w:szCs w:val="22"/>
              </w:rPr>
            </w:pPr>
            <w:r w:rsidRPr="0071202C">
              <w:rPr>
                <w:rFonts w:ascii="Century Gothic" w:eastAsia="SimSun" w:hAnsi="Century Gothic" w:cs="Tahoma"/>
                <w:b w:val="0"/>
                <w:sz w:val="22"/>
                <w:szCs w:val="22"/>
                <w:lang w:val="en-ZA"/>
              </w:rPr>
              <w:t xml:space="preserve">Maret Patanan, </w:t>
            </w:r>
            <w:proofErr w:type="gramStart"/>
            <w:r w:rsidRPr="0071202C">
              <w:rPr>
                <w:rFonts w:ascii="Century Gothic" w:eastAsia="SimSun" w:hAnsi="Century Gothic" w:cs="Tahoma"/>
                <w:b w:val="0"/>
                <w:sz w:val="22"/>
                <w:szCs w:val="22"/>
                <w:lang w:val="en-ZA"/>
              </w:rPr>
              <w:t>S.T</w:t>
            </w:r>
            <w:proofErr w:type="gramEnd"/>
          </w:p>
        </w:tc>
      </w:tr>
      <w:tr w:rsidR="00A220FB" w:rsidRPr="0071202C" w14:paraId="229ABED7" w14:textId="77777777" w:rsidTr="00D53823">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050D2D2F" w14:textId="77777777" w:rsidR="00A220FB" w:rsidRPr="0071202C" w:rsidRDefault="00A220FB" w:rsidP="00D53823">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JABATAN</w:t>
            </w:r>
          </w:p>
        </w:tc>
        <w:tc>
          <w:tcPr>
            <w:tcW w:w="2427" w:type="pct"/>
            <w:tcBorders>
              <w:top w:val="single" w:sz="6" w:space="0" w:color="000000"/>
              <w:left w:val="double" w:sz="4" w:space="0" w:color="000000"/>
              <w:bottom w:val="single" w:sz="6" w:space="0" w:color="000000"/>
              <w:right w:val="double" w:sz="4" w:space="0" w:color="000000"/>
            </w:tcBorders>
            <w:vAlign w:val="center"/>
          </w:tcPr>
          <w:p w14:paraId="658B0DBB" w14:textId="77777777" w:rsidR="00A220FB" w:rsidRPr="0071202C" w:rsidRDefault="00A220FB" w:rsidP="00D53823">
            <w:pPr>
              <w:pStyle w:val="Heading"/>
              <w:rPr>
                <w:rFonts w:ascii="Century Gothic" w:hAnsi="Century Gothic"/>
                <w:sz w:val="22"/>
                <w:szCs w:val="22"/>
              </w:rPr>
            </w:pPr>
            <w:r w:rsidRPr="0071202C">
              <w:rPr>
                <w:rFonts w:ascii="Century Gothic" w:hAnsi="Century Gothic"/>
                <w:b w:val="0"/>
                <w:sz w:val="22"/>
                <w:szCs w:val="22"/>
              </w:rPr>
              <w:t>Asisten Tenaga Ahli</w:t>
            </w:r>
          </w:p>
        </w:tc>
      </w:tr>
    </w:tbl>
    <w:p w14:paraId="2597F3E8" w14:textId="77777777" w:rsidR="00A220FB" w:rsidRPr="0071202C" w:rsidRDefault="00A220FB" w:rsidP="00A220FB">
      <w:pPr>
        <w:spacing w:line="276" w:lineRule="auto"/>
        <w:ind w:left="360"/>
        <w:jc w:val="both"/>
        <w:rPr>
          <w:rFonts w:ascii="Century Gothic" w:hAnsi="Century Gothic" w:cs="Tahoma"/>
          <w:b/>
          <w:bCs/>
          <w:sz w:val="22"/>
          <w:szCs w:val="22"/>
          <w:u w:val="single"/>
        </w:rPr>
      </w:pPr>
    </w:p>
    <w:p w14:paraId="5174CECA" w14:textId="77777777" w:rsidR="00A220FB" w:rsidRPr="0071202C" w:rsidRDefault="00A220FB" w:rsidP="00A220FB">
      <w:pPr>
        <w:spacing w:line="276" w:lineRule="auto"/>
        <w:ind w:left="360"/>
        <w:jc w:val="both"/>
        <w:rPr>
          <w:rFonts w:ascii="Century Gothic" w:hAnsi="Century Gothic" w:cs="Tahoma"/>
          <w:b/>
          <w:bCs/>
          <w:sz w:val="22"/>
          <w:szCs w:val="22"/>
          <w:u w:val="single"/>
        </w:rPr>
      </w:pPr>
    </w:p>
    <w:p w14:paraId="092E0E7A" w14:textId="77777777" w:rsidR="00A220FB" w:rsidRPr="0071202C" w:rsidRDefault="00A220FB" w:rsidP="00E90283">
      <w:pPr>
        <w:numPr>
          <w:ilvl w:val="0"/>
          <w:numId w:val="25"/>
        </w:numPr>
        <w:spacing w:line="276" w:lineRule="auto"/>
        <w:jc w:val="both"/>
        <w:rPr>
          <w:rFonts w:ascii="Century Gothic" w:hAnsi="Century Gothic" w:cs="Tahoma"/>
          <w:b/>
          <w:bCs/>
          <w:sz w:val="22"/>
          <w:szCs w:val="22"/>
          <w:u w:val="single"/>
        </w:rPr>
      </w:pPr>
      <w:r w:rsidRPr="0071202C">
        <w:rPr>
          <w:rFonts w:ascii="Century Gothic" w:hAnsi="Century Gothic" w:cs="Tahoma"/>
          <w:b/>
          <w:bCs/>
          <w:sz w:val="22"/>
          <w:szCs w:val="22"/>
        </w:rPr>
        <w:t>OPERASIONAL</w:t>
      </w:r>
    </w:p>
    <w:p w14:paraId="46EE11CC" w14:textId="77777777" w:rsidR="00A220FB" w:rsidRPr="0071202C" w:rsidRDefault="00A220FB" w:rsidP="00A220FB">
      <w:pPr>
        <w:spacing w:line="276" w:lineRule="auto"/>
        <w:ind w:left="360"/>
        <w:jc w:val="both"/>
        <w:rPr>
          <w:rFonts w:ascii="Century Gothic" w:hAnsi="Century Gothic" w:cs="Tahoma"/>
          <w:b/>
          <w:bCs/>
          <w:sz w:val="22"/>
          <w:szCs w:val="22"/>
          <w:u w:val="single"/>
        </w:rPr>
      </w:pPr>
    </w:p>
    <w:tbl>
      <w:tblPr>
        <w:tblW w:w="5000" w:type="pct"/>
        <w:tblLook w:val="0000" w:firstRow="0" w:lastRow="0" w:firstColumn="0" w:lastColumn="0" w:noHBand="0" w:noVBand="0"/>
      </w:tblPr>
      <w:tblGrid>
        <w:gridCol w:w="936"/>
        <w:gridCol w:w="8116"/>
        <w:gridCol w:w="856"/>
      </w:tblGrid>
      <w:tr w:rsidR="00A220FB" w:rsidRPr="0071202C" w14:paraId="500065EC" w14:textId="77777777" w:rsidTr="00D53823">
        <w:trPr>
          <w:trHeight w:val="439"/>
        </w:trPr>
        <w:tc>
          <w:tcPr>
            <w:tcW w:w="472" w:type="pct"/>
            <w:tcBorders>
              <w:top w:val="single" w:sz="4" w:space="0" w:color="000000"/>
              <w:left w:val="single" w:sz="4" w:space="0" w:color="000000"/>
              <w:bottom w:val="single" w:sz="4" w:space="0" w:color="000000"/>
            </w:tcBorders>
            <w:vAlign w:val="center"/>
          </w:tcPr>
          <w:p w14:paraId="362D90C8" w14:textId="77777777" w:rsidR="00A220FB" w:rsidRPr="0071202C" w:rsidRDefault="00A220FB" w:rsidP="00D53823">
            <w:pPr>
              <w:spacing w:line="276" w:lineRule="auto"/>
              <w:jc w:val="center"/>
              <w:rPr>
                <w:rFonts w:ascii="Century Gothic" w:hAnsi="Century Gothic" w:cs="Tahoma"/>
                <w:b/>
                <w:sz w:val="22"/>
                <w:szCs w:val="22"/>
                <w:lang w:val="en-US"/>
              </w:rPr>
            </w:pPr>
            <w:r w:rsidRPr="0071202C">
              <w:rPr>
                <w:rFonts w:ascii="Century Gothic" w:eastAsia="SimSun" w:hAnsi="Century Gothic" w:cs="Tahoma"/>
                <w:b/>
                <w:bCs/>
                <w:sz w:val="22"/>
                <w:szCs w:val="22"/>
                <w:lang w:val="en-US"/>
              </w:rPr>
              <w:t>No</w:t>
            </w:r>
          </w:p>
        </w:tc>
        <w:tc>
          <w:tcPr>
            <w:tcW w:w="4096" w:type="pct"/>
            <w:tcBorders>
              <w:top w:val="single" w:sz="4" w:space="0" w:color="000000"/>
              <w:left w:val="single" w:sz="4" w:space="0" w:color="000000"/>
              <w:bottom w:val="single" w:sz="4" w:space="0" w:color="000000"/>
            </w:tcBorders>
          </w:tcPr>
          <w:p w14:paraId="0D18220D" w14:textId="77777777" w:rsidR="00A220FB" w:rsidRPr="0071202C" w:rsidRDefault="00A220FB" w:rsidP="00D53823">
            <w:pPr>
              <w:snapToGrid w:val="0"/>
              <w:spacing w:line="276" w:lineRule="auto"/>
              <w:jc w:val="center"/>
              <w:rPr>
                <w:rFonts w:ascii="Century Gothic" w:hAnsi="Century Gothic" w:cs="Tahoma"/>
                <w:b/>
                <w:sz w:val="22"/>
                <w:szCs w:val="22"/>
                <w:lang w:val="en-US"/>
              </w:rPr>
            </w:pPr>
          </w:p>
          <w:p w14:paraId="71DEF495" w14:textId="77777777" w:rsidR="00A220FB" w:rsidRPr="0071202C" w:rsidRDefault="00A220FB" w:rsidP="00D53823">
            <w:pPr>
              <w:spacing w:line="276" w:lineRule="auto"/>
              <w:jc w:val="center"/>
              <w:rPr>
                <w:rFonts w:ascii="Century Gothic" w:hAnsi="Century Gothic" w:cs="Tahoma"/>
                <w:b/>
                <w:sz w:val="22"/>
                <w:szCs w:val="22"/>
                <w:lang w:val="en-US"/>
              </w:rPr>
            </w:pPr>
            <w:r w:rsidRPr="0071202C">
              <w:rPr>
                <w:rFonts w:ascii="Century Gothic" w:hAnsi="Century Gothic" w:cs="Tahoma"/>
                <w:b/>
                <w:sz w:val="22"/>
                <w:szCs w:val="22"/>
                <w:lang w:val="en-US"/>
              </w:rPr>
              <w:t>Kegiatan</w:t>
            </w:r>
          </w:p>
          <w:p w14:paraId="1159EA3F" w14:textId="77777777" w:rsidR="00A220FB" w:rsidRPr="0071202C" w:rsidRDefault="00A220FB" w:rsidP="00D53823">
            <w:pPr>
              <w:spacing w:line="276" w:lineRule="auto"/>
              <w:jc w:val="center"/>
              <w:rPr>
                <w:rFonts w:ascii="Century Gothic" w:hAnsi="Century Gothic" w:cs="Tahoma"/>
                <w:b/>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vAlign w:val="center"/>
          </w:tcPr>
          <w:p w14:paraId="417C3EF0" w14:textId="77777777" w:rsidR="00A220FB" w:rsidRPr="0071202C" w:rsidRDefault="00A220FB" w:rsidP="00D53823">
            <w:pPr>
              <w:snapToGrid w:val="0"/>
              <w:spacing w:line="276" w:lineRule="auto"/>
              <w:jc w:val="center"/>
              <w:rPr>
                <w:rFonts w:ascii="Century Gothic" w:eastAsia="SimSun" w:hAnsi="Century Gothic" w:cs="Tahoma"/>
                <w:b/>
                <w:bCs/>
                <w:sz w:val="22"/>
                <w:szCs w:val="22"/>
                <w:lang w:val="en-US"/>
              </w:rPr>
            </w:pPr>
          </w:p>
          <w:p w14:paraId="56876509" w14:textId="77777777" w:rsidR="00A220FB" w:rsidRPr="0071202C" w:rsidRDefault="00A220FB"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p w14:paraId="233C0108" w14:textId="77777777" w:rsidR="00A220FB" w:rsidRPr="0071202C" w:rsidRDefault="00A220FB" w:rsidP="00D53823">
            <w:pPr>
              <w:spacing w:line="276" w:lineRule="auto"/>
              <w:jc w:val="center"/>
              <w:rPr>
                <w:rFonts w:ascii="Century Gothic" w:eastAsia="SimSun" w:hAnsi="Century Gothic" w:cs="Tahoma"/>
                <w:b/>
                <w:bCs/>
                <w:sz w:val="22"/>
                <w:szCs w:val="22"/>
                <w:lang w:val="en-US"/>
              </w:rPr>
            </w:pPr>
          </w:p>
        </w:tc>
      </w:tr>
      <w:tr w:rsidR="00A220FB" w:rsidRPr="0071202C" w14:paraId="488B94D0" w14:textId="77777777" w:rsidTr="00D53823">
        <w:tc>
          <w:tcPr>
            <w:tcW w:w="472" w:type="pct"/>
            <w:tcBorders>
              <w:top w:val="single" w:sz="4" w:space="0" w:color="000000"/>
              <w:left w:val="single" w:sz="4" w:space="0" w:color="000000"/>
              <w:bottom w:val="single" w:sz="4" w:space="0" w:color="000000"/>
            </w:tcBorders>
          </w:tcPr>
          <w:p w14:paraId="3A52FCA8" w14:textId="77777777" w:rsidR="00A220FB" w:rsidRPr="0071202C" w:rsidRDefault="00A220FB" w:rsidP="00E90283">
            <w:pPr>
              <w:pStyle w:val="ListParagraph"/>
              <w:numPr>
                <w:ilvl w:val="0"/>
                <w:numId w:val="23"/>
              </w:numPr>
              <w:jc w:val="center"/>
              <w:rPr>
                <w:rFonts w:ascii="Century Gothic" w:hAnsi="Century Gothic" w:cs="Tahoma"/>
              </w:rPr>
            </w:pPr>
            <w:r w:rsidRPr="0071202C">
              <w:rPr>
                <w:rFonts w:ascii="Century Gothic" w:eastAsia="SimSun" w:hAnsi="Century Gothic" w:cs="Tahoma"/>
                <w:bCs/>
              </w:rPr>
              <w:t xml:space="preserve"> </w:t>
            </w:r>
          </w:p>
        </w:tc>
        <w:tc>
          <w:tcPr>
            <w:tcW w:w="4096" w:type="pct"/>
            <w:tcBorders>
              <w:top w:val="single" w:sz="4" w:space="0" w:color="000000"/>
              <w:left w:val="single" w:sz="4" w:space="0" w:color="000000"/>
              <w:bottom w:val="single" w:sz="4" w:space="0" w:color="000000"/>
            </w:tcBorders>
          </w:tcPr>
          <w:p w14:paraId="1CB37E6B" w14:textId="5E7DE35C" w:rsidR="00A220FB" w:rsidRPr="0071202C" w:rsidRDefault="00A220FB" w:rsidP="00D53823">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rPr>
              <w:t>Melakukan reviu RAB (Rencana Anggaran Biaya)</w:t>
            </w:r>
            <w:r w:rsidR="00E90283">
              <w:rPr>
                <w:rFonts w:ascii="Century Gothic" w:eastAsia="SimSun" w:hAnsi="Century Gothic" w:cs="Tahoma"/>
                <w:bCs/>
                <w:sz w:val="22"/>
                <w:szCs w:val="22"/>
              </w:rPr>
              <w:t xml:space="preserve"> KNMP 2026</w:t>
            </w:r>
          </w:p>
        </w:tc>
        <w:tc>
          <w:tcPr>
            <w:tcW w:w="432" w:type="pct"/>
            <w:tcBorders>
              <w:top w:val="single" w:sz="4" w:space="0" w:color="000000"/>
              <w:left w:val="single" w:sz="4" w:space="0" w:color="000000"/>
              <w:bottom w:val="single" w:sz="4" w:space="0" w:color="000000"/>
              <w:right w:val="single" w:sz="4" w:space="0" w:color="000000"/>
            </w:tcBorders>
          </w:tcPr>
          <w:p w14:paraId="2D0589FE" w14:textId="77777777" w:rsidR="00A220FB" w:rsidRPr="0071202C" w:rsidRDefault="00A220FB" w:rsidP="00D53823">
            <w:pPr>
              <w:spacing w:line="276" w:lineRule="auto"/>
              <w:jc w:val="center"/>
              <w:rPr>
                <w:rFonts w:ascii="Century Gothic" w:hAnsi="Century Gothic"/>
                <w:color w:val="0070C0"/>
                <w:sz w:val="22"/>
                <w:szCs w:val="22"/>
                <w:lang w:val="en-US"/>
              </w:rPr>
            </w:pPr>
            <w:r w:rsidRPr="0071202C">
              <w:rPr>
                <w:rFonts w:ascii="Century Gothic" w:hAnsi="Century Gothic" w:cs="Arial"/>
                <w:b/>
                <w:bCs/>
                <w:sz w:val="22"/>
                <w:szCs w:val="22"/>
                <w:u w:val="single"/>
                <w:lang w:val="en-US"/>
              </w:rPr>
              <w:t>√</w:t>
            </w:r>
          </w:p>
        </w:tc>
      </w:tr>
      <w:tr w:rsidR="00A220FB" w:rsidRPr="0071202C" w14:paraId="216BA5EF" w14:textId="77777777" w:rsidTr="00D53823">
        <w:tc>
          <w:tcPr>
            <w:tcW w:w="472" w:type="pct"/>
            <w:tcBorders>
              <w:top w:val="single" w:sz="4" w:space="0" w:color="000000"/>
              <w:left w:val="single" w:sz="4" w:space="0" w:color="000000"/>
              <w:bottom w:val="single" w:sz="4" w:space="0" w:color="000000"/>
            </w:tcBorders>
          </w:tcPr>
          <w:p w14:paraId="2DD8CA9A" w14:textId="77777777" w:rsidR="00A220FB" w:rsidRPr="0071202C" w:rsidRDefault="00A220FB" w:rsidP="00E90283">
            <w:pPr>
              <w:pStyle w:val="ListParagraph"/>
              <w:numPr>
                <w:ilvl w:val="0"/>
                <w:numId w:val="23"/>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70E14405" w14:textId="232BFDC1" w:rsidR="00A220FB" w:rsidRPr="0071202C" w:rsidRDefault="00A220FB" w:rsidP="00D53823">
            <w:pPr>
              <w:spacing w:line="276" w:lineRule="auto"/>
              <w:rPr>
                <w:rFonts w:ascii="Century Gothic" w:hAnsi="Century Gothic" w:cs="Tahoma"/>
                <w:sz w:val="22"/>
                <w:szCs w:val="22"/>
              </w:rPr>
            </w:pPr>
            <w:r w:rsidRPr="0071202C">
              <w:rPr>
                <w:rFonts w:ascii="Century Gothic" w:hAnsi="Century Gothic" w:cs="Tahoma"/>
                <w:sz w:val="22"/>
                <w:szCs w:val="22"/>
              </w:rPr>
              <w:t xml:space="preserve">Menyusun HPS (Harga Perkiraan Sendiri) dan BOQ (Bill </w:t>
            </w:r>
            <w:proofErr w:type="gramStart"/>
            <w:r w:rsidRPr="0071202C">
              <w:rPr>
                <w:rFonts w:ascii="Century Gothic" w:hAnsi="Century Gothic" w:cs="Tahoma"/>
                <w:sz w:val="22"/>
                <w:szCs w:val="22"/>
              </w:rPr>
              <w:t>Of</w:t>
            </w:r>
            <w:proofErr w:type="gramEnd"/>
            <w:r w:rsidRPr="0071202C">
              <w:rPr>
                <w:rFonts w:ascii="Century Gothic" w:hAnsi="Century Gothic" w:cs="Tahoma"/>
                <w:sz w:val="22"/>
                <w:szCs w:val="22"/>
              </w:rPr>
              <w:t xml:space="preserve"> Quantity)</w:t>
            </w:r>
            <w:r w:rsidR="00E90283">
              <w:rPr>
                <w:rFonts w:ascii="Century Gothic" w:hAnsi="Century Gothic" w:cs="Tahoma"/>
                <w:sz w:val="22"/>
                <w:szCs w:val="22"/>
              </w:rPr>
              <w:t xml:space="preserve"> KNMP 2026</w:t>
            </w:r>
          </w:p>
        </w:tc>
        <w:tc>
          <w:tcPr>
            <w:tcW w:w="432" w:type="pct"/>
            <w:tcBorders>
              <w:top w:val="single" w:sz="4" w:space="0" w:color="000000"/>
              <w:left w:val="single" w:sz="4" w:space="0" w:color="000000"/>
              <w:bottom w:val="single" w:sz="4" w:space="0" w:color="000000"/>
              <w:right w:val="single" w:sz="4" w:space="0" w:color="000000"/>
            </w:tcBorders>
          </w:tcPr>
          <w:p w14:paraId="0CFB5800" w14:textId="77777777" w:rsidR="00A220FB" w:rsidRPr="0071202C" w:rsidRDefault="00A220FB" w:rsidP="00D53823">
            <w:pPr>
              <w:jc w:val="center"/>
              <w:rPr>
                <w:rFonts w:ascii="Century Gothic" w:eastAsia="SimSun" w:hAnsi="Century Gothic" w:cs="Tahoma"/>
                <w:bCs/>
                <w:color w:val="0070C0"/>
                <w:sz w:val="22"/>
                <w:szCs w:val="22"/>
                <w:lang w:val="en-US"/>
              </w:rPr>
            </w:pPr>
            <w:r w:rsidRPr="0071202C">
              <w:rPr>
                <w:rFonts w:ascii="Century Gothic" w:hAnsi="Century Gothic" w:cs="Arial"/>
                <w:b/>
                <w:bCs/>
                <w:sz w:val="22"/>
                <w:szCs w:val="22"/>
                <w:u w:val="single"/>
                <w:lang w:val="en-US"/>
              </w:rPr>
              <w:t>√</w:t>
            </w:r>
          </w:p>
        </w:tc>
      </w:tr>
      <w:tr w:rsidR="00A220FB" w:rsidRPr="0071202C" w14:paraId="6CFB21FE" w14:textId="77777777" w:rsidTr="00D53823">
        <w:tc>
          <w:tcPr>
            <w:tcW w:w="472" w:type="pct"/>
            <w:tcBorders>
              <w:top w:val="single" w:sz="4" w:space="0" w:color="000000"/>
              <w:left w:val="single" w:sz="4" w:space="0" w:color="000000"/>
              <w:bottom w:val="single" w:sz="4" w:space="0" w:color="000000"/>
            </w:tcBorders>
          </w:tcPr>
          <w:p w14:paraId="39C98290" w14:textId="77777777" w:rsidR="00A220FB" w:rsidRPr="0071202C" w:rsidRDefault="00A220FB" w:rsidP="00E90283">
            <w:pPr>
              <w:pStyle w:val="ListParagraph"/>
              <w:numPr>
                <w:ilvl w:val="0"/>
                <w:numId w:val="23"/>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02A2A5C2" w14:textId="77777777" w:rsidR="00A220FB" w:rsidRPr="0071202C" w:rsidRDefault="00A220FB" w:rsidP="00D53823">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rPr>
              <w:t>Membantu memeriksa kelengkapan dan kesesuaian kualifikasi penyedia</w:t>
            </w:r>
          </w:p>
        </w:tc>
        <w:tc>
          <w:tcPr>
            <w:tcW w:w="432" w:type="pct"/>
            <w:tcBorders>
              <w:top w:val="single" w:sz="4" w:space="0" w:color="000000"/>
              <w:left w:val="single" w:sz="4" w:space="0" w:color="000000"/>
              <w:bottom w:val="single" w:sz="4" w:space="0" w:color="000000"/>
              <w:right w:val="single" w:sz="4" w:space="0" w:color="000000"/>
            </w:tcBorders>
          </w:tcPr>
          <w:p w14:paraId="34BDB5FB" w14:textId="77777777" w:rsidR="00A220FB" w:rsidRPr="0071202C" w:rsidRDefault="00A220FB" w:rsidP="00D53823">
            <w:pPr>
              <w:spacing w:line="276" w:lineRule="auto"/>
              <w:jc w:val="center"/>
              <w:rPr>
                <w:rFonts w:ascii="Century Gothic" w:hAnsi="Century Gothic"/>
                <w:sz w:val="22"/>
                <w:szCs w:val="22"/>
              </w:rPr>
            </w:pPr>
            <w:r w:rsidRPr="0071202C">
              <w:rPr>
                <w:rFonts w:ascii="Century Gothic" w:hAnsi="Century Gothic" w:cs="Arial"/>
                <w:b/>
                <w:bCs/>
                <w:sz w:val="22"/>
                <w:szCs w:val="22"/>
                <w:u w:val="single"/>
                <w:lang w:val="en-US"/>
              </w:rPr>
              <w:t>√</w:t>
            </w:r>
          </w:p>
        </w:tc>
      </w:tr>
      <w:tr w:rsidR="00A220FB" w:rsidRPr="0071202C" w14:paraId="06CD9720" w14:textId="77777777" w:rsidTr="00D53823">
        <w:tc>
          <w:tcPr>
            <w:tcW w:w="472" w:type="pct"/>
            <w:tcBorders>
              <w:top w:val="single" w:sz="4" w:space="0" w:color="000000"/>
              <w:left w:val="single" w:sz="4" w:space="0" w:color="000000"/>
              <w:bottom w:val="single" w:sz="4" w:space="0" w:color="000000"/>
            </w:tcBorders>
          </w:tcPr>
          <w:p w14:paraId="79540CE0" w14:textId="77777777" w:rsidR="00A220FB" w:rsidRPr="0071202C" w:rsidRDefault="00A220FB" w:rsidP="00E90283">
            <w:pPr>
              <w:pStyle w:val="ListParagraph"/>
              <w:numPr>
                <w:ilvl w:val="0"/>
                <w:numId w:val="23"/>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287ED41A" w14:textId="77777777" w:rsidR="00A220FB" w:rsidRPr="0071202C" w:rsidRDefault="00A220FB" w:rsidP="00D53823">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lang w:val="en-US"/>
              </w:rPr>
              <w:t xml:space="preserve"> </w:t>
            </w:r>
          </w:p>
        </w:tc>
        <w:tc>
          <w:tcPr>
            <w:tcW w:w="432" w:type="pct"/>
            <w:tcBorders>
              <w:top w:val="single" w:sz="4" w:space="0" w:color="000000"/>
              <w:left w:val="single" w:sz="4" w:space="0" w:color="000000"/>
              <w:bottom w:val="single" w:sz="4" w:space="0" w:color="000000"/>
              <w:right w:val="single" w:sz="4" w:space="0" w:color="000000"/>
            </w:tcBorders>
          </w:tcPr>
          <w:p w14:paraId="249BC47C" w14:textId="77777777" w:rsidR="00A220FB" w:rsidRPr="0071202C" w:rsidRDefault="00A220FB" w:rsidP="00D53823">
            <w:pPr>
              <w:spacing w:line="276" w:lineRule="auto"/>
              <w:jc w:val="center"/>
              <w:rPr>
                <w:rFonts w:ascii="Century Gothic" w:hAnsi="Century Gothic"/>
                <w:sz w:val="22"/>
                <w:szCs w:val="22"/>
              </w:rPr>
            </w:pPr>
          </w:p>
        </w:tc>
      </w:tr>
      <w:tr w:rsidR="00A220FB" w:rsidRPr="0071202C" w14:paraId="6FFB8A16" w14:textId="77777777" w:rsidTr="00D53823">
        <w:tc>
          <w:tcPr>
            <w:tcW w:w="472" w:type="pct"/>
            <w:tcBorders>
              <w:top w:val="single" w:sz="4" w:space="0" w:color="000000"/>
              <w:left w:val="single" w:sz="4" w:space="0" w:color="000000"/>
              <w:bottom w:val="single" w:sz="4" w:space="0" w:color="000000"/>
            </w:tcBorders>
          </w:tcPr>
          <w:p w14:paraId="182B6472" w14:textId="77777777" w:rsidR="00A220FB" w:rsidRPr="0071202C" w:rsidRDefault="00A220FB" w:rsidP="00E90283">
            <w:pPr>
              <w:pStyle w:val="ListParagraph"/>
              <w:numPr>
                <w:ilvl w:val="0"/>
                <w:numId w:val="23"/>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53B91745" w14:textId="77777777" w:rsidR="00A220FB" w:rsidRPr="0071202C" w:rsidRDefault="00A220FB" w:rsidP="00D53823">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7EBE9232" w14:textId="77777777" w:rsidR="00A220FB" w:rsidRPr="0071202C" w:rsidRDefault="00A220FB" w:rsidP="00D53823">
            <w:pPr>
              <w:spacing w:line="276" w:lineRule="auto"/>
              <w:jc w:val="center"/>
              <w:rPr>
                <w:rFonts w:ascii="Century Gothic" w:hAnsi="Century Gothic"/>
                <w:sz w:val="22"/>
                <w:szCs w:val="22"/>
              </w:rPr>
            </w:pPr>
          </w:p>
        </w:tc>
      </w:tr>
      <w:tr w:rsidR="00A220FB" w:rsidRPr="0071202C" w14:paraId="589ED95F" w14:textId="77777777" w:rsidTr="00D53823">
        <w:tc>
          <w:tcPr>
            <w:tcW w:w="472" w:type="pct"/>
            <w:tcBorders>
              <w:top w:val="single" w:sz="4" w:space="0" w:color="000000"/>
              <w:left w:val="single" w:sz="4" w:space="0" w:color="000000"/>
              <w:bottom w:val="single" w:sz="4" w:space="0" w:color="000000"/>
            </w:tcBorders>
          </w:tcPr>
          <w:p w14:paraId="1FED6CFF" w14:textId="77777777" w:rsidR="00A220FB" w:rsidRPr="0071202C" w:rsidRDefault="00A220FB" w:rsidP="00E90283">
            <w:pPr>
              <w:pStyle w:val="ListParagraph"/>
              <w:numPr>
                <w:ilvl w:val="0"/>
                <w:numId w:val="23"/>
              </w:numPr>
              <w:ind w:hanging="414"/>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727B47FA" w14:textId="77777777" w:rsidR="00A220FB" w:rsidRPr="0071202C" w:rsidRDefault="00A220FB" w:rsidP="00D53823">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7E853DC0" w14:textId="77777777" w:rsidR="00A220FB" w:rsidRPr="0071202C" w:rsidRDefault="00A220FB" w:rsidP="00D53823">
            <w:pPr>
              <w:spacing w:line="276" w:lineRule="auto"/>
              <w:jc w:val="center"/>
              <w:rPr>
                <w:rFonts w:ascii="Century Gothic" w:hAnsi="Century Gothic"/>
                <w:sz w:val="22"/>
                <w:szCs w:val="22"/>
              </w:rPr>
            </w:pPr>
          </w:p>
        </w:tc>
      </w:tr>
    </w:tbl>
    <w:p w14:paraId="6105FDA2" w14:textId="77777777" w:rsidR="00A220FB" w:rsidRPr="0071202C" w:rsidRDefault="00A220FB" w:rsidP="00A220FB">
      <w:pPr>
        <w:spacing w:line="276" w:lineRule="auto"/>
        <w:rPr>
          <w:rFonts w:ascii="Century Gothic" w:hAnsi="Century Gothic" w:cs="Tahoma"/>
          <w:bCs/>
          <w:sz w:val="22"/>
          <w:szCs w:val="22"/>
        </w:rPr>
      </w:pPr>
    </w:p>
    <w:p w14:paraId="3DE00DD0" w14:textId="77777777" w:rsidR="00A220FB" w:rsidRPr="0071202C" w:rsidRDefault="00A220FB" w:rsidP="00E90283">
      <w:pPr>
        <w:numPr>
          <w:ilvl w:val="0"/>
          <w:numId w:val="25"/>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t>LOKASI KNMP (Dikantor dikosongkan)</w:t>
      </w:r>
    </w:p>
    <w:tbl>
      <w:tblPr>
        <w:tblW w:w="5000" w:type="pct"/>
        <w:tblLook w:val="0000" w:firstRow="0" w:lastRow="0" w:firstColumn="0" w:lastColumn="0" w:noHBand="0" w:noVBand="0"/>
      </w:tblPr>
      <w:tblGrid>
        <w:gridCol w:w="988"/>
        <w:gridCol w:w="4865"/>
        <w:gridCol w:w="999"/>
        <w:gridCol w:w="1471"/>
        <w:gridCol w:w="1585"/>
      </w:tblGrid>
      <w:tr w:rsidR="00A220FB" w:rsidRPr="0071202C" w14:paraId="699C939E" w14:textId="77777777" w:rsidTr="00D53823">
        <w:tc>
          <w:tcPr>
            <w:tcW w:w="499" w:type="pct"/>
            <w:tcBorders>
              <w:top w:val="single" w:sz="4" w:space="0" w:color="000000"/>
              <w:left w:val="single" w:sz="4" w:space="0" w:color="000000"/>
              <w:bottom w:val="single" w:sz="4" w:space="0" w:color="000000"/>
            </w:tcBorders>
            <w:vAlign w:val="center"/>
          </w:tcPr>
          <w:p w14:paraId="577EB5DC" w14:textId="77777777" w:rsidR="00A220FB" w:rsidRPr="0071202C" w:rsidRDefault="00A220FB"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No</w:t>
            </w:r>
          </w:p>
        </w:tc>
        <w:tc>
          <w:tcPr>
            <w:tcW w:w="2455" w:type="pct"/>
            <w:tcBorders>
              <w:top w:val="single" w:sz="4" w:space="0" w:color="000000"/>
              <w:left w:val="single" w:sz="4" w:space="0" w:color="000000"/>
              <w:bottom w:val="single" w:sz="4" w:space="0" w:color="000000"/>
            </w:tcBorders>
            <w:vAlign w:val="center"/>
          </w:tcPr>
          <w:p w14:paraId="331395D6" w14:textId="77777777" w:rsidR="00A220FB" w:rsidRPr="0071202C" w:rsidRDefault="00A220FB" w:rsidP="00D53823">
            <w:pPr>
              <w:snapToGrid w:val="0"/>
              <w:spacing w:line="276" w:lineRule="auto"/>
              <w:jc w:val="center"/>
              <w:rPr>
                <w:rFonts w:ascii="Century Gothic" w:eastAsia="SimSun" w:hAnsi="Century Gothic" w:cs="Tahoma"/>
                <w:b/>
                <w:bCs/>
                <w:sz w:val="22"/>
                <w:szCs w:val="22"/>
                <w:lang w:val="en-US"/>
              </w:rPr>
            </w:pPr>
          </w:p>
          <w:p w14:paraId="1167EF36" w14:textId="77777777" w:rsidR="00A220FB" w:rsidRPr="0071202C" w:rsidRDefault="00A220FB"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Peristiwa</w:t>
            </w:r>
          </w:p>
          <w:p w14:paraId="5B50B47F" w14:textId="77777777" w:rsidR="00A220FB" w:rsidRPr="0071202C" w:rsidRDefault="00A220FB" w:rsidP="00D53823">
            <w:pPr>
              <w:spacing w:line="276" w:lineRule="auto"/>
              <w:jc w:val="center"/>
              <w:rPr>
                <w:rFonts w:ascii="Century Gothic" w:eastAsia="SimSun" w:hAnsi="Century Gothic" w:cs="Tahoma"/>
                <w:b/>
                <w:bCs/>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422949B9" w14:textId="77777777" w:rsidR="00A220FB" w:rsidRPr="0071202C" w:rsidRDefault="00A220FB"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tc>
        <w:tc>
          <w:tcPr>
            <w:tcW w:w="742" w:type="pct"/>
            <w:tcBorders>
              <w:top w:val="single" w:sz="4" w:space="0" w:color="000000"/>
              <w:left w:val="single" w:sz="4" w:space="0" w:color="000000"/>
              <w:bottom w:val="single" w:sz="4" w:space="0" w:color="000000"/>
              <w:right w:val="single" w:sz="4" w:space="0" w:color="000000"/>
            </w:tcBorders>
            <w:vAlign w:val="center"/>
          </w:tcPr>
          <w:p w14:paraId="44FE1307" w14:textId="77777777" w:rsidR="00A220FB" w:rsidRPr="0071202C" w:rsidRDefault="00A220FB"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Keterangan</w:t>
            </w:r>
          </w:p>
        </w:tc>
        <w:tc>
          <w:tcPr>
            <w:tcW w:w="800" w:type="pct"/>
            <w:tcBorders>
              <w:top w:val="single" w:sz="4" w:space="0" w:color="000000"/>
              <w:left w:val="single" w:sz="4" w:space="0" w:color="000000"/>
              <w:bottom w:val="single" w:sz="4" w:space="0" w:color="000000"/>
              <w:right w:val="single" w:sz="4" w:space="0" w:color="000000"/>
            </w:tcBorders>
            <w:vAlign w:val="center"/>
          </w:tcPr>
          <w:p w14:paraId="622CBEB2" w14:textId="77777777" w:rsidR="00A220FB" w:rsidRPr="0071202C" w:rsidRDefault="00A220FB"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Tindak Lanjut</w:t>
            </w:r>
          </w:p>
        </w:tc>
      </w:tr>
      <w:tr w:rsidR="00A220FB" w:rsidRPr="0071202C" w14:paraId="25FDDF85" w14:textId="77777777" w:rsidTr="00D53823">
        <w:tc>
          <w:tcPr>
            <w:tcW w:w="499" w:type="pct"/>
            <w:tcBorders>
              <w:top w:val="single" w:sz="4" w:space="0" w:color="000000"/>
              <w:left w:val="single" w:sz="4" w:space="0" w:color="000000"/>
              <w:bottom w:val="single" w:sz="4" w:space="0" w:color="000000"/>
            </w:tcBorders>
            <w:vAlign w:val="center"/>
          </w:tcPr>
          <w:p w14:paraId="36D81640" w14:textId="77777777" w:rsidR="00A220FB" w:rsidRPr="0071202C" w:rsidRDefault="00A220FB" w:rsidP="00E90283">
            <w:pPr>
              <w:pStyle w:val="ListParagraph"/>
              <w:numPr>
                <w:ilvl w:val="0"/>
                <w:numId w:val="24"/>
              </w:numPr>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1ADA66C6" w14:textId="77777777" w:rsidR="00A220FB" w:rsidRPr="0071202C" w:rsidRDefault="00A220FB" w:rsidP="00D53823">
            <w:pPr>
              <w:jc w:val="both"/>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47A58562" w14:textId="77777777" w:rsidR="00A220FB" w:rsidRPr="0071202C" w:rsidRDefault="00A220FB"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33FAD712" w14:textId="77777777" w:rsidR="00A220FB" w:rsidRPr="0071202C" w:rsidRDefault="00A220FB"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3919988B" w14:textId="77777777" w:rsidR="00A220FB" w:rsidRPr="0071202C" w:rsidRDefault="00A220FB" w:rsidP="00D53823">
            <w:pPr>
              <w:snapToGrid w:val="0"/>
              <w:spacing w:line="276" w:lineRule="auto"/>
              <w:jc w:val="both"/>
              <w:rPr>
                <w:rFonts w:ascii="Century Gothic" w:eastAsia="SimSun" w:hAnsi="Century Gothic" w:cs="Tahoma"/>
                <w:sz w:val="22"/>
                <w:szCs w:val="22"/>
                <w:lang w:val="en-US"/>
              </w:rPr>
            </w:pPr>
          </w:p>
        </w:tc>
      </w:tr>
      <w:tr w:rsidR="00A220FB" w:rsidRPr="0071202C" w14:paraId="0D58827C" w14:textId="77777777" w:rsidTr="00D53823">
        <w:tc>
          <w:tcPr>
            <w:tcW w:w="499" w:type="pct"/>
            <w:tcBorders>
              <w:top w:val="single" w:sz="4" w:space="0" w:color="000000"/>
              <w:left w:val="single" w:sz="4" w:space="0" w:color="000000"/>
              <w:bottom w:val="single" w:sz="4" w:space="0" w:color="000000"/>
            </w:tcBorders>
            <w:vAlign w:val="center"/>
          </w:tcPr>
          <w:p w14:paraId="1774AEAF" w14:textId="77777777" w:rsidR="00A220FB" w:rsidRPr="0071202C" w:rsidRDefault="00A220FB" w:rsidP="00E90283">
            <w:pPr>
              <w:pStyle w:val="ListParagraph"/>
              <w:numPr>
                <w:ilvl w:val="0"/>
                <w:numId w:val="24"/>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725E4058" w14:textId="77777777" w:rsidR="00A220FB" w:rsidRPr="0071202C" w:rsidRDefault="00A220FB" w:rsidP="00D53823">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24D768D4" w14:textId="77777777" w:rsidR="00A220FB" w:rsidRPr="0071202C" w:rsidRDefault="00A220FB"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76DD6667" w14:textId="77777777" w:rsidR="00A220FB" w:rsidRPr="0071202C" w:rsidRDefault="00A220FB"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26AE7202" w14:textId="77777777" w:rsidR="00A220FB" w:rsidRPr="0071202C" w:rsidRDefault="00A220FB" w:rsidP="00D53823">
            <w:pPr>
              <w:snapToGrid w:val="0"/>
              <w:spacing w:line="276" w:lineRule="auto"/>
              <w:rPr>
                <w:rFonts w:ascii="Century Gothic" w:eastAsia="SimSun" w:hAnsi="Century Gothic" w:cs="Tahoma"/>
                <w:sz w:val="22"/>
                <w:szCs w:val="22"/>
                <w:lang w:val="en-US"/>
              </w:rPr>
            </w:pPr>
          </w:p>
        </w:tc>
      </w:tr>
      <w:tr w:rsidR="00A220FB" w:rsidRPr="0071202C" w14:paraId="3306D95E" w14:textId="77777777" w:rsidTr="00D53823">
        <w:tc>
          <w:tcPr>
            <w:tcW w:w="499" w:type="pct"/>
            <w:tcBorders>
              <w:top w:val="single" w:sz="4" w:space="0" w:color="000000"/>
              <w:left w:val="single" w:sz="4" w:space="0" w:color="000000"/>
              <w:bottom w:val="single" w:sz="4" w:space="0" w:color="000000"/>
            </w:tcBorders>
            <w:vAlign w:val="center"/>
          </w:tcPr>
          <w:p w14:paraId="179274AA" w14:textId="77777777" w:rsidR="00A220FB" w:rsidRPr="0071202C" w:rsidRDefault="00A220FB" w:rsidP="00E90283">
            <w:pPr>
              <w:pStyle w:val="ListParagraph"/>
              <w:numPr>
                <w:ilvl w:val="0"/>
                <w:numId w:val="24"/>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68925846" w14:textId="77777777" w:rsidR="00A220FB" w:rsidRPr="0071202C" w:rsidRDefault="00A220FB" w:rsidP="00D53823">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51517050" w14:textId="77777777" w:rsidR="00A220FB" w:rsidRPr="0071202C" w:rsidRDefault="00A220FB"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3C4E82B5" w14:textId="77777777" w:rsidR="00A220FB" w:rsidRPr="0071202C" w:rsidRDefault="00A220FB"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2AF924D5" w14:textId="77777777" w:rsidR="00A220FB" w:rsidRPr="0071202C" w:rsidRDefault="00A220FB" w:rsidP="00D53823">
            <w:pPr>
              <w:snapToGrid w:val="0"/>
              <w:spacing w:line="276" w:lineRule="auto"/>
              <w:rPr>
                <w:rFonts w:ascii="Century Gothic" w:eastAsia="SimSun" w:hAnsi="Century Gothic" w:cs="Tahoma"/>
                <w:sz w:val="22"/>
                <w:szCs w:val="22"/>
                <w:lang w:val="en-US"/>
              </w:rPr>
            </w:pPr>
          </w:p>
        </w:tc>
      </w:tr>
      <w:tr w:rsidR="00A220FB" w:rsidRPr="0071202C" w14:paraId="04CA12CF" w14:textId="77777777" w:rsidTr="00D53823">
        <w:tc>
          <w:tcPr>
            <w:tcW w:w="499" w:type="pct"/>
            <w:tcBorders>
              <w:top w:val="single" w:sz="4" w:space="0" w:color="000000"/>
              <w:left w:val="single" w:sz="4" w:space="0" w:color="000000"/>
              <w:bottom w:val="single" w:sz="4" w:space="0" w:color="000000"/>
            </w:tcBorders>
            <w:vAlign w:val="center"/>
          </w:tcPr>
          <w:p w14:paraId="28CDCAC2" w14:textId="77777777" w:rsidR="00A220FB" w:rsidRPr="0071202C" w:rsidRDefault="00A220FB" w:rsidP="00E90283">
            <w:pPr>
              <w:pStyle w:val="ListParagraph"/>
              <w:numPr>
                <w:ilvl w:val="0"/>
                <w:numId w:val="24"/>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79E8459F" w14:textId="77777777" w:rsidR="00A220FB" w:rsidRPr="0071202C" w:rsidRDefault="00A220FB" w:rsidP="00D53823">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5EC3DA19" w14:textId="77777777" w:rsidR="00A220FB" w:rsidRPr="0071202C" w:rsidRDefault="00A220FB"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1A92DC4F" w14:textId="77777777" w:rsidR="00A220FB" w:rsidRPr="0071202C" w:rsidRDefault="00A220FB"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0F1A7368" w14:textId="77777777" w:rsidR="00A220FB" w:rsidRPr="0071202C" w:rsidRDefault="00A220FB" w:rsidP="00D53823">
            <w:pPr>
              <w:snapToGrid w:val="0"/>
              <w:spacing w:line="276" w:lineRule="auto"/>
              <w:rPr>
                <w:rFonts w:ascii="Century Gothic" w:eastAsia="SimSun" w:hAnsi="Century Gothic" w:cs="Tahoma"/>
                <w:sz w:val="22"/>
                <w:szCs w:val="22"/>
                <w:lang w:val="en-US"/>
              </w:rPr>
            </w:pPr>
          </w:p>
        </w:tc>
      </w:tr>
    </w:tbl>
    <w:p w14:paraId="57404140" w14:textId="77777777" w:rsidR="00A220FB" w:rsidRPr="0071202C" w:rsidRDefault="00A220FB" w:rsidP="00A220FB">
      <w:pPr>
        <w:spacing w:line="276" w:lineRule="auto"/>
        <w:rPr>
          <w:rFonts w:ascii="Century Gothic" w:hAnsi="Century Gothic" w:cs="Tahoma"/>
          <w:b/>
          <w:bCs/>
          <w:sz w:val="22"/>
          <w:szCs w:val="22"/>
        </w:rPr>
      </w:pPr>
      <w:r w:rsidRPr="0071202C">
        <w:rPr>
          <w:rFonts w:ascii="Century Gothic" w:hAnsi="Century Gothic" w:cs="Tahoma"/>
          <w:b/>
          <w:bCs/>
          <w:sz w:val="22"/>
          <w:szCs w:val="22"/>
          <w:u w:val="single"/>
          <w:lang w:val="en-US"/>
        </w:rPr>
        <w:t>Status</w:t>
      </w:r>
      <w:r w:rsidRPr="0071202C">
        <w:rPr>
          <w:rFonts w:ascii="Century Gothic" w:hAnsi="Century Gothic" w:cs="Tahoma"/>
          <w:sz w:val="22"/>
          <w:szCs w:val="22"/>
          <w:u w:val="single"/>
          <w:lang w:val="en-US"/>
        </w:rPr>
        <w:t>: Clear/Hold/On-Progress</w:t>
      </w:r>
      <w:r w:rsidRPr="0071202C">
        <w:rPr>
          <w:rFonts w:ascii="Century Gothic" w:hAnsi="Century Gothic" w:cs="Tahoma"/>
          <w:b/>
          <w:bCs/>
          <w:sz w:val="22"/>
          <w:szCs w:val="22"/>
        </w:rPr>
        <w:br w:type="page"/>
      </w:r>
    </w:p>
    <w:p w14:paraId="57141AFA" w14:textId="77777777" w:rsidR="00A220FB" w:rsidRPr="0071202C" w:rsidRDefault="00A220FB" w:rsidP="00E90283">
      <w:pPr>
        <w:numPr>
          <w:ilvl w:val="0"/>
          <w:numId w:val="25"/>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lastRenderedPageBreak/>
        <w:t>DOKUMENTASI</w:t>
      </w:r>
    </w:p>
    <w:tbl>
      <w:tblPr>
        <w:tblStyle w:val="TableGrid"/>
        <w:tblW w:w="9918" w:type="dxa"/>
        <w:tblLook w:val="04A0" w:firstRow="1" w:lastRow="0" w:firstColumn="1" w:lastColumn="0" w:noHBand="0" w:noVBand="1"/>
      </w:tblPr>
      <w:tblGrid>
        <w:gridCol w:w="828"/>
        <w:gridCol w:w="5436"/>
        <w:gridCol w:w="3654"/>
      </w:tblGrid>
      <w:tr w:rsidR="00A220FB" w:rsidRPr="0071202C" w14:paraId="33CFC3F2" w14:textId="77777777" w:rsidTr="00D53823">
        <w:tc>
          <w:tcPr>
            <w:tcW w:w="839" w:type="dxa"/>
            <w:vAlign w:val="center"/>
          </w:tcPr>
          <w:p w14:paraId="395BC3C9" w14:textId="77777777" w:rsidR="00A220FB" w:rsidRPr="0071202C" w:rsidRDefault="00A220FB"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No.</w:t>
            </w:r>
          </w:p>
        </w:tc>
        <w:tc>
          <w:tcPr>
            <w:tcW w:w="5393" w:type="dxa"/>
            <w:vAlign w:val="center"/>
          </w:tcPr>
          <w:p w14:paraId="1072BD21" w14:textId="77777777" w:rsidR="00A220FB" w:rsidRPr="0071202C" w:rsidRDefault="00A220FB"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Dokumentasi</w:t>
            </w:r>
          </w:p>
        </w:tc>
        <w:tc>
          <w:tcPr>
            <w:tcW w:w="3686" w:type="dxa"/>
            <w:vAlign w:val="center"/>
          </w:tcPr>
          <w:p w14:paraId="1CCE5CED" w14:textId="77777777" w:rsidR="00A220FB" w:rsidRPr="0071202C" w:rsidRDefault="00A220FB"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Keterangan</w:t>
            </w:r>
          </w:p>
        </w:tc>
      </w:tr>
      <w:tr w:rsidR="00A220FB" w:rsidRPr="00A42E03" w14:paraId="7D865467" w14:textId="77777777" w:rsidTr="00D53823">
        <w:tc>
          <w:tcPr>
            <w:tcW w:w="839" w:type="dxa"/>
            <w:vAlign w:val="center"/>
          </w:tcPr>
          <w:p w14:paraId="449CD835" w14:textId="77777777" w:rsidR="00A220FB" w:rsidRPr="0071202C" w:rsidRDefault="00A220FB"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1</w:t>
            </w:r>
          </w:p>
        </w:tc>
        <w:tc>
          <w:tcPr>
            <w:tcW w:w="5393" w:type="dxa"/>
            <w:vAlign w:val="center"/>
          </w:tcPr>
          <w:p w14:paraId="501F330F" w14:textId="77777777" w:rsidR="00A220FB" w:rsidRPr="0071202C" w:rsidRDefault="00A220FB" w:rsidP="00D53823">
            <w:pPr>
              <w:pStyle w:val="Header"/>
              <w:spacing w:line="276" w:lineRule="auto"/>
              <w:jc w:val="center"/>
              <w:rPr>
                <w:lang w:val="en-US"/>
              </w:rPr>
            </w:pPr>
          </w:p>
          <w:p w14:paraId="57F69D11" w14:textId="77777777" w:rsidR="00A220FB" w:rsidRPr="0071202C" w:rsidRDefault="00A220FB" w:rsidP="00D53823">
            <w:pPr>
              <w:pStyle w:val="Header"/>
              <w:spacing w:line="276" w:lineRule="auto"/>
              <w:jc w:val="center"/>
              <w:rPr>
                <w:lang w:val="en-US"/>
              </w:rPr>
            </w:pPr>
            <w:r w:rsidRPr="0071202C">
              <w:rPr>
                <w:noProof/>
                <w:lang w:val="en-US"/>
              </w:rPr>
              <w:drawing>
                <wp:inline distT="0" distB="0" distL="0" distR="0" wp14:anchorId="762720E5" wp14:editId="5625DD29">
                  <wp:extent cx="3268980" cy="2451900"/>
                  <wp:effectExtent l="19050" t="19050" r="26670" b="24765"/>
                  <wp:docPr id="984954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4180" cy="2463301"/>
                          </a:xfrm>
                          <a:prstGeom prst="rect">
                            <a:avLst/>
                          </a:prstGeom>
                          <a:noFill/>
                          <a:ln>
                            <a:solidFill>
                              <a:schemeClr val="tx1"/>
                            </a:solidFill>
                          </a:ln>
                        </pic:spPr>
                      </pic:pic>
                    </a:graphicData>
                  </a:graphic>
                </wp:inline>
              </w:drawing>
            </w:r>
          </w:p>
          <w:p w14:paraId="2AF46E1E" w14:textId="77777777" w:rsidR="00A220FB" w:rsidRPr="0071202C" w:rsidRDefault="00A220FB" w:rsidP="00D53823">
            <w:pPr>
              <w:pStyle w:val="Header"/>
              <w:spacing w:line="276" w:lineRule="auto"/>
              <w:jc w:val="center"/>
              <w:rPr>
                <w:lang w:val="en-US"/>
              </w:rPr>
            </w:pPr>
          </w:p>
          <w:p w14:paraId="7E313FAC" w14:textId="77777777" w:rsidR="00A220FB" w:rsidRPr="0071202C" w:rsidRDefault="00A220FB" w:rsidP="00D53823">
            <w:pPr>
              <w:pStyle w:val="Header"/>
              <w:spacing w:line="276" w:lineRule="auto"/>
              <w:jc w:val="center"/>
              <w:rPr>
                <w:lang w:val="en-US"/>
              </w:rPr>
            </w:pPr>
          </w:p>
        </w:tc>
        <w:tc>
          <w:tcPr>
            <w:tcW w:w="3686" w:type="dxa"/>
            <w:vAlign w:val="center"/>
          </w:tcPr>
          <w:p w14:paraId="4264B454" w14:textId="77777777" w:rsidR="00A220FB" w:rsidRPr="0071202C" w:rsidRDefault="00A220FB" w:rsidP="00D53823">
            <w:pPr>
              <w:pStyle w:val="Header"/>
              <w:spacing w:line="276" w:lineRule="auto"/>
              <w:jc w:val="both"/>
              <w:rPr>
                <w:rFonts w:ascii="Century Gothic" w:hAnsi="Century Gothic" w:cs="Tahoma"/>
                <w:sz w:val="22"/>
                <w:szCs w:val="22"/>
                <w:lang w:val="en-US"/>
              </w:rPr>
            </w:pPr>
            <w:r w:rsidRPr="0071202C">
              <w:rPr>
                <w:rFonts w:ascii="Century Gothic" w:hAnsi="Century Gothic" w:cs="Tahoma"/>
                <w:sz w:val="22"/>
                <w:szCs w:val="22"/>
                <w:lang w:val="en-US"/>
              </w:rPr>
              <w:t>Melaksanakan pemeriksaan terhadap kelengkapan dokumen serta kesesuaian kualifikasi penyedia untuk memastikan seluruh persyaratan administrasi dan teknis telah terpenuhi sesuai ketentuan yang berlaku. Kegiatan ini merupakan bagian dari dukungan terhadap pelaksanaan program prioritas KNMP pada tahun ini.</w:t>
            </w:r>
          </w:p>
          <w:p w14:paraId="2C66C452" w14:textId="77777777" w:rsidR="00A220FB" w:rsidRPr="0071202C" w:rsidRDefault="00A220FB" w:rsidP="00D53823">
            <w:pPr>
              <w:pStyle w:val="Header"/>
              <w:spacing w:line="276" w:lineRule="auto"/>
              <w:jc w:val="both"/>
              <w:rPr>
                <w:rFonts w:ascii="Century Gothic" w:hAnsi="Century Gothic" w:cs="Tahoma"/>
                <w:sz w:val="22"/>
                <w:szCs w:val="22"/>
                <w:lang w:val="en-US"/>
              </w:rPr>
            </w:pPr>
            <w:r w:rsidRPr="0071202C">
              <w:rPr>
                <w:rFonts w:ascii="Century Gothic" w:hAnsi="Century Gothic" w:cs="Tahoma"/>
                <w:sz w:val="22"/>
                <w:szCs w:val="22"/>
                <w:lang w:val="en-US"/>
              </w:rPr>
              <w:t>Selain itu, saya melakukan reviu terhadap RAB (Rencana Anggaran Biaya) dengan menelaah kesesuaian antara volume pekerjaan, harga satuan, serta komponen biaya yang digunakan. Proses ini bertujuan untuk memastikan tidak terdapat ketidaksesuaian atau kekeliruan perhitungan yang dapat mempengaruhi akurasi anggaran. Saya juga menyusun HPS dan BOQ dengan mengacu pada data teknis dan hasil reviu yang telah dilakukan, sehingga diperoleh estimasi biaya dan rincian pekerjaan yang lebih akurat, terukur, serta dapat dipertanggungjawabkan dalam mendukung percepatan perencanaan program prioritas KNMP di berbagai lokasi.</w:t>
            </w:r>
          </w:p>
        </w:tc>
      </w:tr>
    </w:tbl>
    <w:p w14:paraId="5A2B7217" w14:textId="77777777" w:rsidR="00F2245A" w:rsidRDefault="00F2245A">
      <w:pPr>
        <w:pStyle w:val="Header"/>
        <w:spacing w:line="276" w:lineRule="auto"/>
        <w:ind w:firstLine="720"/>
        <w:jc w:val="center"/>
        <w:rPr>
          <w:rFonts w:ascii="Century Gothic" w:hAnsi="Century Gothic" w:cs="Tahoma"/>
          <w:b/>
          <w:bCs/>
          <w:sz w:val="22"/>
          <w:szCs w:val="22"/>
          <w:u w:val="single"/>
        </w:rPr>
      </w:pPr>
    </w:p>
    <w:p w14:paraId="22A9C6B2" w14:textId="77777777" w:rsidR="00F2245A" w:rsidRDefault="00F2245A">
      <w:pPr>
        <w:pStyle w:val="Header"/>
        <w:spacing w:line="276" w:lineRule="auto"/>
        <w:ind w:firstLine="720"/>
        <w:jc w:val="center"/>
        <w:rPr>
          <w:rFonts w:ascii="Century Gothic" w:hAnsi="Century Gothic" w:cs="Tahoma"/>
          <w:b/>
          <w:bCs/>
          <w:sz w:val="22"/>
          <w:szCs w:val="22"/>
          <w:u w:val="single"/>
        </w:rPr>
      </w:pPr>
    </w:p>
    <w:p w14:paraId="1E8CAE07" w14:textId="03327D10" w:rsidR="00E90283" w:rsidRDefault="00E90283">
      <w:pPr>
        <w:suppressAutoHyphens w:val="0"/>
        <w:rPr>
          <w:rFonts w:ascii="Century Gothic" w:hAnsi="Century Gothic" w:cs="Tahoma"/>
          <w:b/>
          <w:bCs/>
          <w:sz w:val="22"/>
          <w:szCs w:val="22"/>
          <w:u w:val="single"/>
        </w:rPr>
      </w:pPr>
      <w:r>
        <w:rPr>
          <w:rFonts w:ascii="Century Gothic" w:hAnsi="Century Gothic" w:cs="Tahoma"/>
          <w:b/>
          <w:bCs/>
          <w:sz w:val="22"/>
          <w:szCs w:val="22"/>
          <w:u w:val="single"/>
        </w:rPr>
        <w:br w:type="page"/>
      </w:r>
    </w:p>
    <w:tbl>
      <w:tblPr>
        <w:tblW w:w="5000" w:type="pct"/>
        <w:tblLook w:val="0000" w:firstRow="0" w:lastRow="0" w:firstColumn="0" w:lastColumn="0" w:noHBand="0" w:noVBand="0"/>
      </w:tblPr>
      <w:tblGrid>
        <w:gridCol w:w="1350"/>
        <w:gridCol w:w="3738"/>
        <w:gridCol w:w="4800"/>
      </w:tblGrid>
      <w:tr w:rsidR="00E90283" w:rsidRPr="0071202C" w14:paraId="3CDDDB6F" w14:textId="77777777" w:rsidTr="00D53823">
        <w:trPr>
          <w:trHeight w:val="567"/>
        </w:trPr>
        <w:tc>
          <w:tcPr>
            <w:tcW w:w="2573" w:type="pct"/>
            <w:gridSpan w:val="2"/>
            <w:tcBorders>
              <w:top w:val="double" w:sz="4" w:space="0" w:color="000000"/>
              <w:left w:val="double" w:sz="4" w:space="0" w:color="000000"/>
              <w:right w:val="double" w:sz="4" w:space="0" w:color="000000"/>
            </w:tcBorders>
            <w:vAlign w:val="center"/>
          </w:tcPr>
          <w:p w14:paraId="365743AA" w14:textId="77777777" w:rsidR="00E90283" w:rsidRPr="0071202C" w:rsidRDefault="00E90283" w:rsidP="00D53823">
            <w:pPr>
              <w:jc w:val="center"/>
              <w:rPr>
                <w:rFonts w:ascii="Century Gothic" w:eastAsia="SimSun" w:hAnsi="Century Gothic" w:cs="Tahoma"/>
                <w:b/>
                <w:i/>
                <w:sz w:val="22"/>
                <w:szCs w:val="22"/>
              </w:rPr>
            </w:pPr>
            <w:r w:rsidRPr="0071202C">
              <w:rPr>
                <w:rFonts w:ascii="Century Gothic" w:eastAsia="SimSun" w:hAnsi="Century Gothic" w:cs="Tahoma"/>
                <w:b/>
                <w:sz w:val="22"/>
                <w:szCs w:val="22"/>
              </w:rPr>
              <w:lastRenderedPageBreak/>
              <w:t>LAPORAN HARIAN</w:t>
            </w:r>
          </w:p>
        </w:tc>
        <w:tc>
          <w:tcPr>
            <w:tcW w:w="2427" w:type="pct"/>
            <w:vMerge w:val="restart"/>
            <w:tcBorders>
              <w:top w:val="double" w:sz="4" w:space="0" w:color="000000"/>
              <w:left w:val="double" w:sz="4" w:space="0" w:color="000000"/>
              <w:right w:val="double" w:sz="4" w:space="0" w:color="000000"/>
            </w:tcBorders>
            <w:vAlign w:val="center"/>
          </w:tcPr>
          <w:p w14:paraId="4CCBADF8" w14:textId="77777777" w:rsidR="00E90283" w:rsidRPr="0071202C" w:rsidRDefault="00E90283" w:rsidP="00D53823">
            <w:pPr>
              <w:jc w:val="center"/>
              <w:rPr>
                <w:rFonts w:ascii="Century Gothic" w:eastAsia="SimSun" w:hAnsi="Century Gothic" w:cs="Tahoma"/>
                <w:sz w:val="22"/>
                <w:szCs w:val="22"/>
              </w:rPr>
            </w:pPr>
            <w:r w:rsidRPr="0071202C">
              <w:rPr>
                <w:noProof/>
              </w:rPr>
              <w:drawing>
                <wp:inline distT="0" distB="0" distL="0" distR="0" wp14:anchorId="6B779ED1" wp14:editId="6714A9AA">
                  <wp:extent cx="1190846" cy="1168948"/>
                  <wp:effectExtent l="0" t="0" r="0" b="0"/>
                  <wp:docPr id="208028182" name="Picture 20802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510" r="18545" b="34634"/>
                          <a:stretch/>
                        </pic:blipFill>
                        <pic:spPr bwMode="auto">
                          <a:xfrm>
                            <a:off x="0" y="0"/>
                            <a:ext cx="1208322" cy="118610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0283" w:rsidRPr="0071202C" w14:paraId="5675C823" w14:textId="77777777" w:rsidTr="00D53823">
        <w:trPr>
          <w:trHeight w:val="567"/>
        </w:trPr>
        <w:tc>
          <w:tcPr>
            <w:tcW w:w="2573" w:type="pct"/>
            <w:gridSpan w:val="2"/>
            <w:tcBorders>
              <w:top w:val="double" w:sz="4" w:space="0" w:color="000000"/>
              <w:left w:val="double" w:sz="4" w:space="0" w:color="000000"/>
              <w:bottom w:val="single" w:sz="6" w:space="0" w:color="000000"/>
              <w:right w:val="double" w:sz="4" w:space="0" w:color="000000"/>
            </w:tcBorders>
            <w:vAlign w:val="center"/>
          </w:tcPr>
          <w:p w14:paraId="26381116" w14:textId="77777777" w:rsidR="00E90283" w:rsidRPr="0071202C" w:rsidRDefault="00E90283" w:rsidP="00D53823">
            <w:pPr>
              <w:jc w:val="center"/>
              <w:rPr>
                <w:rFonts w:ascii="Century Gothic" w:eastAsia="SimSun" w:hAnsi="Century Gothic" w:cs="Tahoma"/>
                <w:sz w:val="22"/>
                <w:szCs w:val="22"/>
              </w:rPr>
            </w:pPr>
            <w:r w:rsidRPr="0071202C">
              <w:rPr>
                <w:rFonts w:ascii="Century Gothic" w:eastAsia="SimSun" w:hAnsi="Century Gothic" w:cs="Tahoma"/>
                <w:sz w:val="22"/>
                <w:szCs w:val="22"/>
              </w:rPr>
              <w:t>ASISTEN TENAGA AHLI</w:t>
            </w:r>
          </w:p>
          <w:p w14:paraId="4FF431B6" w14:textId="77777777" w:rsidR="00E90283" w:rsidRPr="0071202C" w:rsidRDefault="00E90283" w:rsidP="00D53823">
            <w:pPr>
              <w:jc w:val="center"/>
              <w:rPr>
                <w:rFonts w:ascii="Century Gothic" w:eastAsia="SimSun" w:hAnsi="Century Gothic" w:cs="Tahoma"/>
                <w:sz w:val="22"/>
                <w:szCs w:val="22"/>
              </w:rPr>
            </w:pPr>
            <w:r w:rsidRPr="0071202C">
              <w:rPr>
                <w:rFonts w:ascii="Century Gothic" w:eastAsia="SimSun" w:hAnsi="Century Gothic" w:cs="Tahoma"/>
                <w:sz w:val="22"/>
                <w:szCs w:val="22"/>
              </w:rPr>
              <w:t>PROGRAM KAMPUNG NELAYAN MERAH PUTIH</w:t>
            </w:r>
          </w:p>
          <w:p w14:paraId="66240036" w14:textId="77777777" w:rsidR="00E90283" w:rsidRPr="0071202C" w:rsidRDefault="00E90283" w:rsidP="00D53823">
            <w:pPr>
              <w:jc w:val="center"/>
              <w:rPr>
                <w:rFonts w:ascii="Century Gothic" w:eastAsia="SimSun" w:hAnsi="Century Gothic" w:cs="Tahoma"/>
                <w:sz w:val="22"/>
                <w:szCs w:val="22"/>
              </w:rPr>
            </w:pPr>
            <w:r w:rsidRPr="0071202C">
              <w:rPr>
                <w:rFonts w:ascii="Century Gothic" w:eastAsia="SimSun" w:hAnsi="Century Gothic" w:cs="Tahoma"/>
                <w:sz w:val="22"/>
                <w:szCs w:val="22"/>
              </w:rPr>
              <w:t>TAHUN ANGGARAN 2026</w:t>
            </w:r>
          </w:p>
        </w:tc>
        <w:tc>
          <w:tcPr>
            <w:tcW w:w="2427" w:type="pct"/>
            <w:vMerge/>
            <w:tcBorders>
              <w:left w:val="double" w:sz="4" w:space="0" w:color="000000"/>
              <w:right w:val="double" w:sz="4" w:space="0" w:color="000000"/>
            </w:tcBorders>
          </w:tcPr>
          <w:p w14:paraId="0E290371" w14:textId="77777777" w:rsidR="00E90283" w:rsidRPr="0071202C" w:rsidRDefault="00E90283" w:rsidP="00D53823">
            <w:pPr>
              <w:jc w:val="center"/>
              <w:rPr>
                <w:rFonts w:ascii="Century Gothic" w:eastAsia="SimSun" w:hAnsi="Century Gothic" w:cs="Tahoma"/>
                <w:sz w:val="22"/>
                <w:szCs w:val="22"/>
              </w:rPr>
            </w:pPr>
          </w:p>
        </w:tc>
      </w:tr>
      <w:tr w:rsidR="00E90283" w:rsidRPr="0071202C" w14:paraId="3CFA23DE" w14:textId="77777777" w:rsidTr="00D53823">
        <w:trPr>
          <w:trHeight w:val="567"/>
        </w:trPr>
        <w:tc>
          <w:tcPr>
            <w:tcW w:w="683" w:type="pct"/>
            <w:tcBorders>
              <w:top w:val="double" w:sz="4" w:space="0" w:color="000000"/>
              <w:left w:val="double" w:sz="4" w:space="0" w:color="000000"/>
              <w:bottom w:val="single" w:sz="6" w:space="0" w:color="000000"/>
            </w:tcBorders>
            <w:vAlign w:val="center"/>
          </w:tcPr>
          <w:p w14:paraId="7F8BC87E" w14:textId="77777777" w:rsidR="00E90283" w:rsidRPr="0071202C" w:rsidRDefault="00E90283" w:rsidP="00D53823">
            <w:pPr>
              <w:rPr>
                <w:rFonts w:ascii="Century Gothic" w:eastAsia="SimSun" w:hAnsi="Century Gothic" w:cs="Tahoma"/>
                <w:sz w:val="22"/>
                <w:szCs w:val="22"/>
              </w:rPr>
            </w:pPr>
            <w:r w:rsidRPr="0071202C">
              <w:rPr>
                <w:rFonts w:ascii="Century Gothic" w:eastAsia="SimSun" w:hAnsi="Century Gothic" w:cs="Tahoma"/>
                <w:sz w:val="22"/>
                <w:szCs w:val="22"/>
              </w:rPr>
              <w:t>Hari</w:t>
            </w:r>
          </w:p>
        </w:tc>
        <w:tc>
          <w:tcPr>
            <w:tcW w:w="1890" w:type="pct"/>
            <w:tcBorders>
              <w:top w:val="double" w:sz="4" w:space="0" w:color="000000"/>
              <w:left w:val="double" w:sz="4" w:space="0" w:color="000000"/>
              <w:bottom w:val="single" w:sz="6" w:space="0" w:color="000000"/>
              <w:right w:val="double" w:sz="4" w:space="0" w:color="000000"/>
            </w:tcBorders>
            <w:vAlign w:val="center"/>
          </w:tcPr>
          <w:p w14:paraId="30978B8D" w14:textId="462AB307" w:rsidR="00E90283" w:rsidRPr="0071202C" w:rsidRDefault="00E90283" w:rsidP="00D53823">
            <w:pPr>
              <w:rPr>
                <w:rFonts w:ascii="Century Gothic" w:eastAsia="SimSun" w:hAnsi="Century Gothic" w:cs="Tahoma"/>
                <w:sz w:val="22"/>
                <w:szCs w:val="22"/>
              </w:rPr>
            </w:pPr>
            <w:r>
              <w:rPr>
                <w:rFonts w:ascii="Century Gothic" w:eastAsia="SimSun" w:hAnsi="Century Gothic" w:cs="Tahoma"/>
                <w:sz w:val="22"/>
                <w:szCs w:val="22"/>
              </w:rPr>
              <w:t>Sabtu</w:t>
            </w:r>
          </w:p>
        </w:tc>
        <w:tc>
          <w:tcPr>
            <w:tcW w:w="2427" w:type="pct"/>
            <w:vMerge/>
            <w:tcBorders>
              <w:left w:val="double" w:sz="4" w:space="0" w:color="000000"/>
              <w:bottom w:val="single" w:sz="6" w:space="0" w:color="000000"/>
              <w:right w:val="double" w:sz="4" w:space="0" w:color="000000"/>
            </w:tcBorders>
          </w:tcPr>
          <w:p w14:paraId="40D16AC7" w14:textId="77777777" w:rsidR="00E90283" w:rsidRPr="0071202C" w:rsidRDefault="00E90283" w:rsidP="00D53823">
            <w:pPr>
              <w:rPr>
                <w:rFonts w:ascii="Century Gothic" w:hAnsi="Century Gothic"/>
                <w:sz w:val="22"/>
                <w:szCs w:val="22"/>
              </w:rPr>
            </w:pPr>
          </w:p>
        </w:tc>
      </w:tr>
      <w:tr w:rsidR="00E90283" w:rsidRPr="0071202C" w14:paraId="0A5064FB" w14:textId="77777777" w:rsidTr="00D53823">
        <w:trPr>
          <w:trHeight w:val="567"/>
        </w:trPr>
        <w:tc>
          <w:tcPr>
            <w:tcW w:w="683" w:type="pct"/>
            <w:tcBorders>
              <w:top w:val="single" w:sz="6" w:space="0" w:color="000000"/>
              <w:left w:val="double" w:sz="4" w:space="0" w:color="000000"/>
              <w:bottom w:val="single" w:sz="6" w:space="0" w:color="000000"/>
            </w:tcBorders>
            <w:vAlign w:val="center"/>
          </w:tcPr>
          <w:p w14:paraId="633ED1BD" w14:textId="77777777" w:rsidR="00E90283" w:rsidRPr="0071202C" w:rsidRDefault="00E90283" w:rsidP="00D53823">
            <w:pPr>
              <w:rPr>
                <w:rFonts w:ascii="Century Gothic" w:eastAsia="SimSun" w:hAnsi="Century Gothic" w:cs="Tahoma"/>
                <w:sz w:val="22"/>
                <w:szCs w:val="22"/>
              </w:rPr>
            </w:pPr>
            <w:r w:rsidRPr="0071202C">
              <w:rPr>
                <w:rFonts w:ascii="Century Gothic" w:eastAsia="SimSun" w:hAnsi="Century Gothic" w:cs="Tahoma"/>
                <w:sz w:val="22"/>
                <w:szCs w:val="22"/>
              </w:rPr>
              <w:t>Tanggal</w:t>
            </w:r>
          </w:p>
        </w:tc>
        <w:tc>
          <w:tcPr>
            <w:tcW w:w="1890" w:type="pct"/>
            <w:tcBorders>
              <w:top w:val="single" w:sz="6" w:space="0" w:color="000000"/>
              <w:left w:val="double" w:sz="4" w:space="0" w:color="000000"/>
              <w:bottom w:val="single" w:sz="6" w:space="0" w:color="000000"/>
              <w:right w:val="double" w:sz="4" w:space="0" w:color="000000"/>
            </w:tcBorders>
            <w:vAlign w:val="center"/>
          </w:tcPr>
          <w:p w14:paraId="7C01348C" w14:textId="7390FD97" w:rsidR="00E90283" w:rsidRPr="0071202C" w:rsidRDefault="00E90283" w:rsidP="00D53823">
            <w:pPr>
              <w:pStyle w:val="Heading"/>
              <w:jc w:val="left"/>
              <w:rPr>
                <w:rFonts w:ascii="Century Gothic" w:eastAsia="SimSun" w:hAnsi="Century Gothic" w:cs="Tahoma"/>
                <w:b w:val="0"/>
                <w:sz w:val="22"/>
                <w:szCs w:val="22"/>
                <w:lang w:val="en-ZA"/>
              </w:rPr>
            </w:pPr>
            <w:r>
              <w:rPr>
                <w:rFonts w:ascii="Century Gothic" w:eastAsia="SimSun" w:hAnsi="Century Gothic" w:cs="Tahoma"/>
                <w:b w:val="0"/>
                <w:sz w:val="22"/>
                <w:szCs w:val="22"/>
                <w:lang w:val="en-ZA"/>
              </w:rPr>
              <w:t>30</w:t>
            </w:r>
            <w:r w:rsidRPr="0071202C">
              <w:rPr>
                <w:rFonts w:ascii="Century Gothic" w:eastAsia="SimSun" w:hAnsi="Century Gothic" w:cs="Tahoma"/>
                <w:b w:val="0"/>
                <w:sz w:val="22"/>
                <w:szCs w:val="22"/>
                <w:lang w:val="en-ZA"/>
              </w:rPr>
              <w:t xml:space="preserve"> Mei 2026</w:t>
            </w:r>
          </w:p>
        </w:tc>
        <w:tc>
          <w:tcPr>
            <w:tcW w:w="2427" w:type="pct"/>
            <w:tcBorders>
              <w:top w:val="single" w:sz="6" w:space="0" w:color="000000"/>
              <w:left w:val="double" w:sz="4" w:space="0" w:color="000000"/>
              <w:bottom w:val="single" w:sz="6" w:space="0" w:color="000000"/>
              <w:right w:val="double" w:sz="4" w:space="0" w:color="000000"/>
            </w:tcBorders>
          </w:tcPr>
          <w:p w14:paraId="5549C67C" w14:textId="77777777" w:rsidR="00E90283" w:rsidRPr="0071202C" w:rsidRDefault="00E90283" w:rsidP="00D53823">
            <w:pPr>
              <w:pStyle w:val="Heading"/>
              <w:rPr>
                <w:rFonts w:ascii="Century Gothic" w:hAnsi="Century Gothic"/>
                <w:sz w:val="22"/>
                <w:szCs w:val="22"/>
              </w:rPr>
            </w:pPr>
            <w:r w:rsidRPr="0071202C">
              <w:rPr>
                <w:rFonts w:ascii="Century Gothic" w:hAnsi="Century Gothic"/>
                <w:sz w:val="22"/>
                <w:szCs w:val="22"/>
              </w:rPr>
              <w:t>SEKRETARIAT DIREKTORAT JENDERAL PERIKANAN TANGKAP</w:t>
            </w:r>
          </w:p>
        </w:tc>
      </w:tr>
      <w:tr w:rsidR="00E90283" w:rsidRPr="0071202C" w14:paraId="0592BE4D" w14:textId="77777777" w:rsidTr="00D53823">
        <w:trPr>
          <w:trHeight w:val="567"/>
        </w:trPr>
        <w:tc>
          <w:tcPr>
            <w:tcW w:w="5000" w:type="pct"/>
            <w:gridSpan w:val="3"/>
            <w:tcBorders>
              <w:top w:val="single" w:sz="6" w:space="0" w:color="000000"/>
              <w:left w:val="double" w:sz="4" w:space="0" w:color="000000"/>
              <w:bottom w:val="single" w:sz="6" w:space="0" w:color="000000"/>
              <w:right w:val="double" w:sz="4" w:space="0" w:color="000000"/>
            </w:tcBorders>
            <w:vAlign w:val="center"/>
          </w:tcPr>
          <w:p w14:paraId="493EB42B" w14:textId="77777777" w:rsidR="00E90283" w:rsidRPr="0071202C" w:rsidRDefault="00E90283" w:rsidP="00D53823">
            <w:pPr>
              <w:pStyle w:val="Heading"/>
              <w:rPr>
                <w:rFonts w:ascii="Century Gothic" w:hAnsi="Century Gothic"/>
                <w:sz w:val="22"/>
                <w:szCs w:val="22"/>
              </w:rPr>
            </w:pPr>
            <w:r w:rsidRPr="0071202C">
              <w:rPr>
                <w:rFonts w:ascii="Century Gothic" w:hAnsi="Century Gothic"/>
                <w:sz w:val="22"/>
                <w:szCs w:val="22"/>
              </w:rPr>
              <w:t>DILAPORKAN OLEH:</w:t>
            </w:r>
          </w:p>
        </w:tc>
      </w:tr>
      <w:tr w:rsidR="00E90283" w:rsidRPr="0071202C" w14:paraId="3E66E10E" w14:textId="77777777" w:rsidTr="00D53823">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699B39EE" w14:textId="77777777" w:rsidR="00E90283" w:rsidRPr="0071202C" w:rsidRDefault="00E90283" w:rsidP="00D53823">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NAMA</w:t>
            </w:r>
          </w:p>
        </w:tc>
        <w:tc>
          <w:tcPr>
            <w:tcW w:w="2427" w:type="pct"/>
            <w:tcBorders>
              <w:top w:val="single" w:sz="6" w:space="0" w:color="000000"/>
              <w:left w:val="double" w:sz="4" w:space="0" w:color="000000"/>
              <w:bottom w:val="single" w:sz="6" w:space="0" w:color="000000"/>
              <w:right w:val="double" w:sz="4" w:space="0" w:color="000000"/>
            </w:tcBorders>
            <w:vAlign w:val="center"/>
          </w:tcPr>
          <w:p w14:paraId="030A54E1" w14:textId="77777777" w:rsidR="00E90283" w:rsidRPr="0071202C" w:rsidRDefault="00E90283" w:rsidP="00D53823">
            <w:pPr>
              <w:pStyle w:val="Heading"/>
              <w:rPr>
                <w:rFonts w:ascii="Century Gothic" w:hAnsi="Century Gothic"/>
                <w:sz w:val="22"/>
                <w:szCs w:val="22"/>
              </w:rPr>
            </w:pPr>
            <w:r w:rsidRPr="0071202C">
              <w:rPr>
                <w:rFonts w:ascii="Century Gothic" w:eastAsia="SimSun" w:hAnsi="Century Gothic" w:cs="Tahoma"/>
                <w:b w:val="0"/>
                <w:sz w:val="22"/>
                <w:szCs w:val="22"/>
                <w:lang w:val="en-ZA"/>
              </w:rPr>
              <w:t xml:space="preserve">Maret Patanan, </w:t>
            </w:r>
            <w:proofErr w:type="gramStart"/>
            <w:r w:rsidRPr="0071202C">
              <w:rPr>
                <w:rFonts w:ascii="Century Gothic" w:eastAsia="SimSun" w:hAnsi="Century Gothic" w:cs="Tahoma"/>
                <w:b w:val="0"/>
                <w:sz w:val="22"/>
                <w:szCs w:val="22"/>
                <w:lang w:val="en-ZA"/>
              </w:rPr>
              <w:t>S.T</w:t>
            </w:r>
            <w:proofErr w:type="gramEnd"/>
          </w:p>
        </w:tc>
      </w:tr>
      <w:tr w:rsidR="00E90283" w:rsidRPr="0071202C" w14:paraId="4B8321A6" w14:textId="77777777" w:rsidTr="00D53823">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0BD49B1A" w14:textId="77777777" w:rsidR="00E90283" w:rsidRPr="0071202C" w:rsidRDefault="00E90283" w:rsidP="00D53823">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JABATAN</w:t>
            </w:r>
          </w:p>
        </w:tc>
        <w:tc>
          <w:tcPr>
            <w:tcW w:w="2427" w:type="pct"/>
            <w:tcBorders>
              <w:top w:val="single" w:sz="6" w:space="0" w:color="000000"/>
              <w:left w:val="double" w:sz="4" w:space="0" w:color="000000"/>
              <w:bottom w:val="single" w:sz="6" w:space="0" w:color="000000"/>
              <w:right w:val="double" w:sz="4" w:space="0" w:color="000000"/>
            </w:tcBorders>
            <w:vAlign w:val="center"/>
          </w:tcPr>
          <w:p w14:paraId="764EE3B9" w14:textId="77777777" w:rsidR="00E90283" w:rsidRPr="0071202C" w:rsidRDefault="00E90283" w:rsidP="00D53823">
            <w:pPr>
              <w:pStyle w:val="Heading"/>
              <w:rPr>
                <w:rFonts w:ascii="Century Gothic" w:hAnsi="Century Gothic"/>
                <w:sz w:val="22"/>
                <w:szCs w:val="22"/>
              </w:rPr>
            </w:pPr>
            <w:r w:rsidRPr="0071202C">
              <w:rPr>
                <w:rFonts w:ascii="Century Gothic" w:hAnsi="Century Gothic"/>
                <w:b w:val="0"/>
                <w:sz w:val="22"/>
                <w:szCs w:val="22"/>
              </w:rPr>
              <w:t>Asisten Tenaga Ahli</w:t>
            </w:r>
          </w:p>
        </w:tc>
      </w:tr>
    </w:tbl>
    <w:p w14:paraId="00AEB773" w14:textId="77777777" w:rsidR="00E90283" w:rsidRPr="0071202C" w:rsidRDefault="00E90283" w:rsidP="00E90283">
      <w:pPr>
        <w:spacing w:line="276" w:lineRule="auto"/>
        <w:ind w:left="360"/>
        <w:jc w:val="both"/>
        <w:rPr>
          <w:rFonts w:ascii="Century Gothic" w:hAnsi="Century Gothic" w:cs="Tahoma"/>
          <w:b/>
          <w:bCs/>
          <w:sz w:val="22"/>
          <w:szCs w:val="22"/>
          <w:u w:val="single"/>
        </w:rPr>
      </w:pPr>
    </w:p>
    <w:p w14:paraId="49C05798" w14:textId="77777777" w:rsidR="00E90283" w:rsidRPr="0071202C" w:rsidRDefault="00E90283" w:rsidP="00E90283">
      <w:pPr>
        <w:spacing w:line="276" w:lineRule="auto"/>
        <w:ind w:left="360"/>
        <w:jc w:val="both"/>
        <w:rPr>
          <w:rFonts w:ascii="Century Gothic" w:hAnsi="Century Gothic" w:cs="Tahoma"/>
          <w:b/>
          <w:bCs/>
          <w:sz w:val="22"/>
          <w:szCs w:val="22"/>
          <w:u w:val="single"/>
        </w:rPr>
      </w:pPr>
    </w:p>
    <w:p w14:paraId="72ED517C" w14:textId="77777777" w:rsidR="00E90283" w:rsidRPr="0071202C" w:rsidRDefault="00E90283" w:rsidP="00E90283">
      <w:pPr>
        <w:numPr>
          <w:ilvl w:val="0"/>
          <w:numId w:val="27"/>
        </w:numPr>
        <w:spacing w:line="276" w:lineRule="auto"/>
        <w:jc w:val="both"/>
        <w:rPr>
          <w:rFonts w:ascii="Century Gothic" w:hAnsi="Century Gothic" w:cs="Tahoma"/>
          <w:b/>
          <w:bCs/>
          <w:sz w:val="22"/>
          <w:szCs w:val="22"/>
          <w:u w:val="single"/>
        </w:rPr>
      </w:pPr>
      <w:r w:rsidRPr="0071202C">
        <w:rPr>
          <w:rFonts w:ascii="Century Gothic" w:hAnsi="Century Gothic" w:cs="Tahoma"/>
          <w:b/>
          <w:bCs/>
          <w:sz w:val="22"/>
          <w:szCs w:val="22"/>
        </w:rPr>
        <w:t>OPERASIONAL</w:t>
      </w:r>
    </w:p>
    <w:p w14:paraId="155C039A" w14:textId="77777777" w:rsidR="00E90283" w:rsidRPr="0071202C" w:rsidRDefault="00E90283" w:rsidP="00E90283">
      <w:pPr>
        <w:spacing w:line="276" w:lineRule="auto"/>
        <w:ind w:left="360"/>
        <w:jc w:val="both"/>
        <w:rPr>
          <w:rFonts w:ascii="Century Gothic" w:hAnsi="Century Gothic" w:cs="Tahoma"/>
          <w:b/>
          <w:bCs/>
          <w:sz w:val="22"/>
          <w:szCs w:val="22"/>
          <w:u w:val="single"/>
        </w:rPr>
      </w:pPr>
    </w:p>
    <w:tbl>
      <w:tblPr>
        <w:tblW w:w="5000" w:type="pct"/>
        <w:tblLook w:val="0000" w:firstRow="0" w:lastRow="0" w:firstColumn="0" w:lastColumn="0" w:noHBand="0" w:noVBand="0"/>
      </w:tblPr>
      <w:tblGrid>
        <w:gridCol w:w="936"/>
        <w:gridCol w:w="8116"/>
        <w:gridCol w:w="856"/>
      </w:tblGrid>
      <w:tr w:rsidR="00E90283" w:rsidRPr="0071202C" w14:paraId="76EC6DD9" w14:textId="77777777" w:rsidTr="00D53823">
        <w:trPr>
          <w:trHeight w:val="439"/>
        </w:trPr>
        <w:tc>
          <w:tcPr>
            <w:tcW w:w="472" w:type="pct"/>
            <w:tcBorders>
              <w:top w:val="single" w:sz="4" w:space="0" w:color="000000"/>
              <w:left w:val="single" w:sz="4" w:space="0" w:color="000000"/>
              <w:bottom w:val="single" w:sz="4" w:space="0" w:color="000000"/>
            </w:tcBorders>
            <w:vAlign w:val="center"/>
          </w:tcPr>
          <w:p w14:paraId="0602E0AC" w14:textId="77777777" w:rsidR="00E90283" w:rsidRPr="0071202C" w:rsidRDefault="00E90283" w:rsidP="00D53823">
            <w:pPr>
              <w:spacing w:line="276" w:lineRule="auto"/>
              <w:jc w:val="center"/>
              <w:rPr>
                <w:rFonts w:ascii="Century Gothic" w:hAnsi="Century Gothic" w:cs="Tahoma"/>
                <w:b/>
                <w:sz w:val="22"/>
                <w:szCs w:val="22"/>
                <w:lang w:val="en-US"/>
              </w:rPr>
            </w:pPr>
            <w:r w:rsidRPr="0071202C">
              <w:rPr>
                <w:rFonts w:ascii="Century Gothic" w:eastAsia="SimSun" w:hAnsi="Century Gothic" w:cs="Tahoma"/>
                <w:b/>
                <w:bCs/>
                <w:sz w:val="22"/>
                <w:szCs w:val="22"/>
                <w:lang w:val="en-US"/>
              </w:rPr>
              <w:t>No</w:t>
            </w:r>
          </w:p>
        </w:tc>
        <w:tc>
          <w:tcPr>
            <w:tcW w:w="4096" w:type="pct"/>
            <w:tcBorders>
              <w:top w:val="single" w:sz="4" w:space="0" w:color="000000"/>
              <w:left w:val="single" w:sz="4" w:space="0" w:color="000000"/>
              <w:bottom w:val="single" w:sz="4" w:space="0" w:color="000000"/>
            </w:tcBorders>
          </w:tcPr>
          <w:p w14:paraId="3771E307" w14:textId="77777777" w:rsidR="00E90283" w:rsidRPr="0071202C" w:rsidRDefault="00E90283" w:rsidP="00D53823">
            <w:pPr>
              <w:snapToGrid w:val="0"/>
              <w:spacing w:line="276" w:lineRule="auto"/>
              <w:jc w:val="center"/>
              <w:rPr>
                <w:rFonts w:ascii="Century Gothic" w:hAnsi="Century Gothic" w:cs="Tahoma"/>
                <w:b/>
                <w:sz w:val="22"/>
                <w:szCs w:val="22"/>
                <w:lang w:val="en-US"/>
              </w:rPr>
            </w:pPr>
          </w:p>
          <w:p w14:paraId="271F5464" w14:textId="77777777" w:rsidR="00E90283" w:rsidRPr="0071202C" w:rsidRDefault="00E90283" w:rsidP="00D53823">
            <w:pPr>
              <w:spacing w:line="276" w:lineRule="auto"/>
              <w:jc w:val="center"/>
              <w:rPr>
                <w:rFonts w:ascii="Century Gothic" w:hAnsi="Century Gothic" w:cs="Tahoma"/>
                <w:b/>
                <w:sz w:val="22"/>
                <w:szCs w:val="22"/>
                <w:lang w:val="en-US"/>
              </w:rPr>
            </w:pPr>
            <w:r w:rsidRPr="0071202C">
              <w:rPr>
                <w:rFonts w:ascii="Century Gothic" w:hAnsi="Century Gothic" w:cs="Tahoma"/>
                <w:b/>
                <w:sz w:val="22"/>
                <w:szCs w:val="22"/>
                <w:lang w:val="en-US"/>
              </w:rPr>
              <w:t>Kegiatan</w:t>
            </w:r>
          </w:p>
          <w:p w14:paraId="77F559CA" w14:textId="77777777" w:rsidR="00E90283" w:rsidRPr="0071202C" w:rsidRDefault="00E90283" w:rsidP="00D53823">
            <w:pPr>
              <w:spacing w:line="276" w:lineRule="auto"/>
              <w:jc w:val="center"/>
              <w:rPr>
                <w:rFonts w:ascii="Century Gothic" w:hAnsi="Century Gothic" w:cs="Tahoma"/>
                <w:b/>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vAlign w:val="center"/>
          </w:tcPr>
          <w:p w14:paraId="1A8295F1" w14:textId="77777777" w:rsidR="00E90283" w:rsidRPr="0071202C" w:rsidRDefault="00E90283" w:rsidP="00D53823">
            <w:pPr>
              <w:snapToGrid w:val="0"/>
              <w:spacing w:line="276" w:lineRule="auto"/>
              <w:jc w:val="center"/>
              <w:rPr>
                <w:rFonts w:ascii="Century Gothic" w:eastAsia="SimSun" w:hAnsi="Century Gothic" w:cs="Tahoma"/>
                <w:b/>
                <w:bCs/>
                <w:sz w:val="22"/>
                <w:szCs w:val="22"/>
                <w:lang w:val="en-US"/>
              </w:rPr>
            </w:pPr>
          </w:p>
          <w:p w14:paraId="1EBF0642"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p w14:paraId="215FE54D" w14:textId="77777777" w:rsidR="00E90283" w:rsidRPr="0071202C" w:rsidRDefault="00E90283" w:rsidP="00D53823">
            <w:pPr>
              <w:spacing w:line="276" w:lineRule="auto"/>
              <w:jc w:val="center"/>
              <w:rPr>
                <w:rFonts w:ascii="Century Gothic" w:eastAsia="SimSun" w:hAnsi="Century Gothic" w:cs="Tahoma"/>
                <w:b/>
                <w:bCs/>
                <w:sz w:val="22"/>
                <w:szCs w:val="22"/>
                <w:lang w:val="en-US"/>
              </w:rPr>
            </w:pPr>
          </w:p>
        </w:tc>
      </w:tr>
      <w:tr w:rsidR="00E90283" w:rsidRPr="0071202C" w14:paraId="4F30D890" w14:textId="77777777" w:rsidTr="00D53823">
        <w:tc>
          <w:tcPr>
            <w:tcW w:w="472" w:type="pct"/>
            <w:tcBorders>
              <w:top w:val="single" w:sz="4" w:space="0" w:color="000000"/>
              <w:left w:val="single" w:sz="4" w:space="0" w:color="000000"/>
              <w:bottom w:val="single" w:sz="4" w:space="0" w:color="000000"/>
            </w:tcBorders>
          </w:tcPr>
          <w:p w14:paraId="673F047B" w14:textId="77777777" w:rsidR="00E90283" w:rsidRPr="0071202C" w:rsidRDefault="00E90283" w:rsidP="00E90283">
            <w:pPr>
              <w:pStyle w:val="ListParagraph"/>
              <w:numPr>
                <w:ilvl w:val="0"/>
                <w:numId w:val="26"/>
              </w:numPr>
              <w:jc w:val="center"/>
              <w:rPr>
                <w:rFonts w:ascii="Century Gothic" w:hAnsi="Century Gothic" w:cs="Tahoma"/>
              </w:rPr>
            </w:pPr>
            <w:r w:rsidRPr="0071202C">
              <w:rPr>
                <w:rFonts w:ascii="Century Gothic" w:eastAsia="SimSun" w:hAnsi="Century Gothic" w:cs="Tahoma"/>
                <w:bCs/>
              </w:rPr>
              <w:t xml:space="preserve"> </w:t>
            </w:r>
          </w:p>
        </w:tc>
        <w:tc>
          <w:tcPr>
            <w:tcW w:w="4096" w:type="pct"/>
            <w:tcBorders>
              <w:top w:val="single" w:sz="4" w:space="0" w:color="000000"/>
              <w:left w:val="single" w:sz="4" w:space="0" w:color="000000"/>
              <w:bottom w:val="single" w:sz="4" w:space="0" w:color="000000"/>
            </w:tcBorders>
          </w:tcPr>
          <w:p w14:paraId="779BDD30" w14:textId="51B910C8" w:rsidR="00E90283" w:rsidRPr="0071202C" w:rsidRDefault="00E90283" w:rsidP="00D53823">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rPr>
              <w:t>Melakukan reviu RAB (Rencana Anggaran Biaya)</w:t>
            </w:r>
            <w:r>
              <w:rPr>
                <w:rFonts w:ascii="Century Gothic" w:eastAsia="SimSun" w:hAnsi="Century Gothic" w:cs="Tahoma"/>
                <w:bCs/>
                <w:sz w:val="22"/>
                <w:szCs w:val="22"/>
              </w:rPr>
              <w:t xml:space="preserve"> KNMP 2026</w:t>
            </w:r>
          </w:p>
        </w:tc>
        <w:tc>
          <w:tcPr>
            <w:tcW w:w="432" w:type="pct"/>
            <w:tcBorders>
              <w:top w:val="single" w:sz="4" w:space="0" w:color="000000"/>
              <w:left w:val="single" w:sz="4" w:space="0" w:color="000000"/>
              <w:bottom w:val="single" w:sz="4" w:space="0" w:color="000000"/>
              <w:right w:val="single" w:sz="4" w:space="0" w:color="000000"/>
            </w:tcBorders>
          </w:tcPr>
          <w:p w14:paraId="318179F7" w14:textId="77777777" w:rsidR="00E90283" w:rsidRPr="0071202C" w:rsidRDefault="00E90283" w:rsidP="00D53823">
            <w:pPr>
              <w:spacing w:line="276" w:lineRule="auto"/>
              <w:jc w:val="center"/>
              <w:rPr>
                <w:rFonts w:ascii="Century Gothic" w:hAnsi="Century Gothic"/>
                <w:color w:val="0070C0"/>
                <w:sz w:val="22"/>
                <w:szCs w:val="22"/>
                <w:lang w:val="en-US"/>
              </w:rPr>
            </w:pPr>
            <w:r w:rsidRPr="0071202C">
              <w:rPr>
                <w:rFonts w:ascii="Century Gothic" w:hAnsi="Century Gothic" w:cs="Arial"/>
                <w:b/>
                <w:bCs/>
                <w:sz w:val="22"/>
                <w:szCs w:val="22"/>
                <w:u w:val="single"/>
                <w:lang w:val="en-US"/>
              </w:rPr>
              <w:t>√</w:t>
            </w:r>
          </w:p>
        </w:tc>
      </w:tr>
      <w:tr w:rsidR="00E90283" w:rsidRPr="0071202C" w14:paraId="496C436A" w14:textId="77777777" w:rsidTr="00D53823">
        <w:tc>
          <w:tcPr>
            <w:tcW w:w="472" w:type="pct"/>
            <w:tcBorders>
              <w:top w:val="single" w:sz="4" w:space="0" w:color="000000"/>
              <w:left w:val="single" w:sz="4" w:space="0" w:color="000000"/>
              <w:bottom w:val="single" w:sz="4" w:space="0" w:color="000000"/>
            </w:tcBorders>
          </w:tcPr>
          <w:p w14:paraId="1FF0F25E" w14:textId="77777777" w:rsidR="00E90283" w:rsidRPr="0071202C" w:rsidRDefault="00E90283" w:rsidP="00E90283">
            <w:pPr>
              <w:pStyle w:val="ListParagraph"/>
              <w:numPr>
                <w:ilvl w:val="0"/>
                <w:numId w:val="26"/>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798EC2C2" w14:textId="2E2C496D" w:rsidR="00E90283" w:rsidRPr="0071202C" w:rsidRDefault="00E90283" w:rsidP="00D53823">
            <w:pPr>
              <w:spacing w:line="276" w:lineRule="auto"/>
              <w:rPr>
                <w:rFonts w:ascii="Century Gothic" w:hAnsi="Century Gothic" w:cs="Tahoma"/>
                <w:sz w:val="22"/>
                <w:szCs w:val="22"/>
              </w:rPr>
            </w:pPr>
            <w:r w:rsidRPr="0071202C">
              <w:rPr>
                <w:rFonts w:ascii="Century Gothic" w:hAnsi="Century Gothic" w:cs="Tahoma"/>
                <w:sz w:val="22"/>
                <w:szCs w:val="22"/>
              </w:rPr>
              <w:t xml:space="preserve">Menyusun HPS (Harga Perkiraan Sendiri) dan BOQ (Bill </w:t>
            </w:r>
            <w:proofErr w:type="gramStart"/>
            <w:r w:rsidRPr="0071202C">
              <w:rPr>
                <w:rFonts w:ascii="Century Gothic" w:hAnsi="Century Gothic" w:cs="Tahoma"/>
                <w:sz w:val="22"/>
                <w:szCs w:val="22"/>
              </w:rPr>
              <w:t>Of</w:t>
            </w:r>
            <w:proofErr w:type="gramEnd"/>
            <w:r w:rsidRPr="0071202C">
              <w:rPr>
                <w:rFonts w:ascii="Century Gothic" w:hAnsi="Century Gothic" w:cs="Tahoma"/>
                <w:sz w:val="22"/>
                <w:szCs w:val="22"/>
              </w:rPr>
              <w:t xml:space="preserve"> Quantity)</w:t>
            </w:r>
            <w:r>
              <w:rPr>
                <w:rFonts w:ascii="Century Gothic" w:hAnsi="Century Gothic" w:cs="Tahoma"/>
                <w:sz w:val="22"/>
                <w:szCs w:val="22"/>
              </w:rPr>
              <w:t xml:space="preserve"> KNMP 2026</w:t>
            </w:r>
          </w:p>
        </w:tc>
        <w:tc>
          <w:tcPr>
            <w:tcW w:w="432" w:type="pct"/>
            <w:tcBorders>
              <w:top w:val="single" w:sz="4" w:space="0" w:color="000000"/>
              <w:left w:val="single" w:sz="4" w:space="0" w:color="000000"/>
              <w:bottom w:val="single" w:sz="4" w:space="0" w:color="000000"/>
              <w:right w:val="single" w:sz="4" w:space="0" w:color="000000"/>
            </w:tcBorders>
          </w:tcPr>
          <w:p w14:paraId="74D278AC" w14:textId="77777777" w:rsidR="00E90283" w:rsidRPr="0071202C" w:rsidRDefault="00E90283" w:rsidP="00D53823">
            <w:pPr>
              <w:jc w:val="center"/>
              <w:rPr>
                <w:rFonts w:ascii="Century Gothic" w:eastAsia="SimSun" w:hAnsi="Century Gothic" w:cs="Tahoma"/>
                <w:bCs/>
                <w:color w:val="0070C0"/>
                <w:sz w:val="22"/>
                <w:szCs w:val="22"/>
                <w:lang w:val="en-US"/>
              </w:rPr>
            </w:pPr>
            <w:r w:rsidRPr="0071202C">
              <w:rPr>
                <w:rFonts w:ascii="Century Gothic" w:hAnsi="Century Gothic" w:cs="Arial"/>
                <w:b/>
                <w:bCs/>
                <w:sz w:val="22"/>
                <w:szCs w:val="22"/>
                <w:u w:val="single"/>
                <w:lang w:val="en-US"/>
              </w:rPr>
              <w:t>√</w:t>
            </w:r>
          </w:p>
        </w:tc>
      </w:tr>
      <w:tr w:rsidR="00E90283" w:rsidRPr="0071202C" w14:paraId="70808245" w14:textId="77777777" w:rsidTr="00D53823">
        <w:tc>
          <w:tcPr>
            <w:tcW w:w="472" w:type="pct"/>
            <w:tcBorders>
              <w:top w:val="single" w:sz="4" w:space="0" w:color="000000"/>
              <w:left w:val="single" w:sz="4" w:space="0" w:color="000000"/>
              <w:bottom w:val="single" w:sz="4" w:space="0" w:color="000000"/>
            </w:tcBorders>
          </w:tcPr>
          <w:p w14:paraId="596306C2" w14:textId="77777777" w:rsidR="00E90283" w:rsidRPr="0071202C" w:rsidRDefault="00E90283" w:rsidP="00E90283">
            <w:pPr>
              <w:pStyle w:val="ListParagraph"/>
              <w:numPr>
                <w:ilvl w:val="0"/>
                <w:numId w:val="26"/>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470724BB" w14:textId="77777777" w:rsidR="00E90283" w:rsidRPr="0071202C" w:rsidRDefault="00E90283" w:rsidP="00D53823">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rPr>
              <w:t>Membantu memeriksa kelengkapan dan kesesuaian kualifikasi penyedia</w:t>
            </w:r>
          </w:p>
        </w:tc>
        <w:tc>
          <w:tcPr>
            <w:tcW w:w="432" w:type="pct"/>
            <w:tcBorders>
              <w:top w:val="single" w:sz="4" w:space="0" w:color="000000"/>
              <w:left w:val="single" w:sz="4" w:space="0" w:color="000000"/>
              <w:bottom w:val="single" w:sz="4" w:space="0" w:color="000000"/>
              <w:right w:val="single" w:sz="4" w:space="0" w:color="000000"/>
            </w:tcBorders>
          </w:tcPr>
          <w:p w14:paraId="7818F51E" w14:textId="77777777" w:rsidR="00E90283" w:rsidRPr="0071202C" w:rsidRDefault="00E90283" w:rsidP="00D53823">
            <w:pPr>
              <w:spacing w:line="276" w:lineRule="auto"/>
              <w:jc w:val="center"/>
              <w:rPr>
                <w:rFonts w:ascii="Century Gothic" w:hAnsi="Century Gothic"/>
                <w:sz w:val="22"/>
                <w:szCs w:val="22"/>
              </w:rPr>
            </w:pPr>
            <w:r w:rsidRPr="0071202C">
              <w:rPr>
                <w:rFonts w:ascii="Century Gothic" w:hAnsi="Century Gothic" w:cs="Arial"/>
                <w:b/>
                <w:bCs/>
                <w:sz w:val="22"/>
                <w:szCs w:val="22"/>
                <w:u w:val="single"/>
                <w:lang w:val="en-US"/>
              </w:rPr>
              <w:t>√</w:t>
            </w:r>
          </w:p>
        </w:tc>
      </w:tr>
      <w:tr w:rsidR="00E90283" w:rsidRPr="0071202C" w14:paraId="5B862984" w14:textId="77777777" w:rsidTr="00D53823">
        <w:tc>
          <w:tcPr>
            <w:tcW w:w="472" w:type="pct"/>
            <w:tcBorders>
              <w:top w:val="single" w:sz="4" w:space="0" w:color="000000"/>
              <w:left w:val="single" w:sz="4" w:space="0" w:color="000000"/>
              <w:bottom w:val="single" w:sz="4" w:space="0" w:color="000000"/>
            </w:tcBorders>
          </w:tcPr>
          <w:p w14:paraId="0D12935F" w14:textId="77777777" w:rsidR="00E90283" w:rsidRPr="0071202C" w:rsidRDefault="00E90283" w:rsidP="00E90283">
            <w:pPr>
              <w:pStyle w:val="ListParagraph"/>
              <w:numPr>
                <w:ilvl w:val="0"/>
                <w:numId w:val="26"/>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1CAC5232" w14:textId="77777777" w:rsidR="00E90283" w:rsidRPr="0071202C" w:rsidRDefault="00E90283" w:rsidP="00D53823">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lang w:val="en-US"/>
              </w:rPr>
              <w:t xml:space="preserve"> </w:t>
            </w:r>
          </w:p>
        </w:tc>
        <w:tc>
          <w:tcPr>
            <w:tcW w:w="432" w:type="pct"/>
            <w:tcBorders>
              <w:top w:val="single" w:sz="4" w:space="0" w:color="000000"/>
              <w:left w:val="single" w:sz="4" w:space="0" w:color="000000"/>
              <w:bottom w:val="single" w:sz="4" w:space="0" w:color="000000"/>
              <w:right w:val="single" w:sz="4" w:space="0" w:color="000000"/>
            </w:tcBorders>
          </w:tcPr>
          <w:p w14:paraId="19DA01DD" w14:textId="77777777" w:rsidR="00E90283" w:rsidRPr="0071202C" w:rsidRDefault="00E90283" w:rsidP="00D53823">
            <w:pPr>
              <w:spacing w:line="276" w:lineRule="auto"/>
              <w:jc w:val="center"/>
              <w:rPr>
                <w:rFonts w:ascii="Century Gothic" w:hAnsi="Century Gothic"/>
                <w:sz w:val="22"/>
                <w:szCs w:val="22"/>
              </w:rPr>
            </w:pPr>
          </w:p>
        </w:tc>
      </w:tr>
      <w:tr w:rsidR="00E90283" w:rsidRPr="0071202C" w14:paraId="07960D12" w14:textId="77777777" w:rsidTr="00D53823">
        <w:tc>
          <w:tcPr>
            <w:tcW w:w="472" w:type="pct"/>
            <w:tcBorders>
              <w:top w:val="single" w:sz="4" w:space="0" w:color="000000"/>
              <w:left w:val="single" w:sz="4" w:space="0" w:color="000000"/>
              <w:bottom w:val="single" w:sz="4" w:space="0" w:color="000000"/>
            </w:tcBorders>
          </w:tcPr>
          <w:p w14:paraId="44F38991" w14:textId="77777777" w:rsidR="00E90283" w:rsidRPr="0071202C" w:rsidRDefault="00E90283" w:rsidP="00E90283">
            <w:pPr>
              <w:pStyle w:val="ListParagraph"/>
              <w:numPr>
                <w:ilvl w:val="0"/>
                <w:numId w:val="26"/>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4DF146A2" w14:textId="77777777" w:rsidR="00E90283" w:rsidRPr="0071202C" w:rsidRDefault="00E90283" w:rsidP="00D53823">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3C2F8F37" w14:textId="77777777" w:rsidR="00E90283" w:rsidRPr="0071202C" w:rsidRDefault="00E90283" w:rsidP="00D53823">
            <w:pPr>
              <w:spacing w:line="276" w:lineRule="auto"/>
              <w:jc w:val="center"/>
              <w:rPr>
                <w:rFonts w:ascii="Century Gothic" w:hAnsi="Century Gothic"/>
                <w:sz w:val="22"/>
                <w:szCs w:val="22"/>
              </w:rPr>
            </w:pPr>
          </w:p>
        </w:tc>
      </w:tr>
      <w:tr w:rsidR="00E90283" w:rsidRPr="0071202C" w14:paraId="6A46DF36" w14:textId="77777777" w:rsidTr="00D53823">
        <w:tc>
          <w:tcPr>
            <w:tcW w:w="472" w:type="pct"/>
            <w:tcBorders>
              <w:top w:val="single" w:sz="4" w:space="0" w:color="000000"/>
              <w:left w:val="single" w:sz="4" w:space="0" w:color="000000"/>
              <w:bottom w:val="single" w:sz="4" w:space="0" w:color="000000"/>
            </w:tcBorders>
          </w:tcPr>
          <w:p w14:paraId="22802815" w14:textId="77777777" w:rsidR="00E90283" w:rsidRPr="0071202C" w:rsidRDefault="00E90283" w:rsidP="00E90283">
            <w:pPr>
              <w:pStyle w:val="ListParagraph"/>
              <w:numPr>
                <w:ilvl w:val="0"/>
                <w:numId w:val="26"/>
              </w:numPr>
              <w:ind w:hanging="414"/>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298E7E7A" w14:textId="77777777" w:rsidR="00E90283" w:rsidRPr="0071202C" w:rsidRDefault="00E90283" w:rsidP="00D53823">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5A96E7C9" w14:textId="77777777" w:rsidR="00E90283" w:rsidRPr="0071202C" w:rsidRDefault="00E90283" w:rsidP="00D53823">
            <w:pPr>
              <w:spacing w:line="276" w:lineRule="auto"/>
              <w:jc w:val="center"/>
              <w:rPr>
                <w:rFonts w:ascii="Century Gothic" w:hAnsi="Century Gothic"/>
                <w:sz w:val="22"/>
                <w:szCs w:val="22"/>
              </w:rPr>
            </w:pPr>
          </w:p>
        </w:tc>
      </w:tr>
    </w:tbl>
    <w:p w14:paraId="3BEE089D" w14:textId="77777777" w:rsidR="00E90283" w:rsidRPr="0071202C" w:rsidRDefault="00E90283" w:rsidP="00E90283">
      <w:pPr>
        <w:spacing w:line="276" w:lineRule="auto"/>
        <w:rPr>
          <w:rFonts w:ascii="Century Gothic" w:hAnsi="Century Gothic" w:cs="Tahoma"/>
          <w:bCs/>
          <w:sz w:val="22"/>
          <w:szCs w:val="22"/>
        </w:rPr>
      </w:pPr>
    </w:p>
    <w:p w14:paraId="35CD3B63" w14:textId="77777777" w:rsidR="00E90283" w:rsidRPr="0071202C" w:rsidRDefault="00E90283" w:rsidP="00E90283">
      <w:pPr>
        <w:numPr>
          <w:ilvl w:val="0"/>
          <w:numId w:val="27"/>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t>LOKASI KNMP (Dikantor dikosongkan)</w:t>
      </w:r>
    </w:p>
    <w:tbl>
      <w:tblPr>
        <w:tblW w:w="5000" w:type="pct"/>
        <w:tblLook w:val="0000" w:firstRow="0" w:lastRow="0" w:firstColumn="0" w:lastColumn="0" w:noHBand="0" w:noVBand="0"/>
      </w:tblPr>
      <w:tblGrid>
        <w:gridCol w:w="988"/>
        <w:gridCol w:w="4865"/>
        <w:gridCol w:w="999"/>
        <w:gridCol w:w="1471"/>
        <w:gridCol w:w="1585"/>
      </w:tblGrid>
      <w:tr w:rsidR="00E90283" w:rsidRPr="0071202C" w14:paraId="7EDDE0AC" w14:textId="77777777" w:rsidTr="00D53823">
        <w:tc>
          <w:tcPr>
            <w:tcW w:w="499" w:type="pct"/>
            <w:tcBorders>
              <w:top w:val="single" w:sz="4" w:space="0" w:color="000000"/>
              <w:left w:val="single" w:sz="4" w:space="0" w:color="000000"/>
              <w:bottom w:val="single" w:sz="4" w:space="0" w:color="000000"/>
            </w:tcBorders>
            <w:vAlign w:val="center"/>
          </w:tcPr>
          <w:p w14:paraId="1D6C2254"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No</w:t>
            </w:r>
          </w:p>
        </w:tc>
        <w:tc>
          <w:tcPr>
            <w:tcW w:w="2455" w:type="pct"/>
            <w:tcBorders>
              <w:top w:val="single" w:sz="4" w:space="0" w:color="000000"/>
              <w:left w:val="single" w:sz="4" w:space="0" w:color="000000"/>
              <w:bottom w:val="single" w:sz="4" w:space="0" w:color="000000"/>
            </w:tcBorders>
            <w:vAlign w:val="center"/>
          </w:tcPr>
          <w:p w14:paraId="586DB06E" w14:textId="77777777" w:rsidR="00E90283" w:rsidRPr="0071202C" w:rsidRDefault="00E90283" w:rsidP="00D53823">
            <w:pPr>
              <w:snapToGrid w:val="0"/>
              <w:spacing w:line="276" w:lineRule="auto"/>
              <w:jc w:val="center"/>
              <w:rPr>
                <w:rFonts w:ascii="Century Gothic" w:eastAsia="SimSun" w:hAnsi="Century Gothic" w:cs="Tahoma"/>
                <w:b/>
                <w:bCs/>
                <w:sz w:val="22"/>
                <w:szCs w:val="22"/>
                <w:lang w:val="en-US"/>
              </w:rPr>
            </w:pPr>
          </w:p>
          <w:p w14:paraId="0316437B"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Peristiwa</w:t>
            </w:r>
          </w:p>
          <w:p w14:paraId="08277F28" w14:textId="77777777" w:rsidR="00E90283" w:rsidRPr="0071202C" w:rsidRDefault="00E90283" w:rsidP="00D53823">
            <w:pPr>
              <w:spacing w:line="276" w:lineRule="auto"/>
              <w:jc w:val="center"/>
              <w:rPr>
                <w:rFonts w:ascii="Century Gothic" w:eastAsia="SimSun" w:hAnsi="Century Gothic" w:cs="Tahoma"/>
                <w:b/>
                <w:bCs/>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6E45E138"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tc>
        <w:tc>
          <w:tcPr>
            <w:tcW w:w="742" w:type="pct"/>
            <w:tcBorders>
              <w:top w:val="single" w:sz="4" w:space="0" w:color="000000"/>
              <w:left w:val="single" w:sz="4" w:space="0" w:color="000000"/>
              <w:bottom w:val="single" w:sz="4" w:space="0" w:color="000000"/>
              <w:right w:val="single" w:sz="4" w:space="0" w:color="000000"/>
            </w:tcBorders>
            <w:vAlign w:val="center"/>
          </w:tcPr>
          <w:p w14:paraId="09DE2151"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Keterangan</w:t>
            </w:r>
          </w:p>
        </w:tc>
        <w:tc>
          <w:tcPr>
            <w:tcW w:w="800" w:type="pct"/>
            <w:tcBorders>
              <w:top w:val="single" w:sz="4" w:space="0" w:color="000000"/>
              <w:left w:val="single" w:sz="4" w:space="0" w:color="000000"/>
              <w:bottom w:val="single" w:sz="4" w:space="0" w:color="000000"/>
              <w:right w:val="single" w:sz="4" w:space="0" w:color="000000"/>
            </w:tcBorders>
            <w:vAlign w:val="center"/>
          </w:tcPr>
          <w:p w14:paraId="29B0CE0F"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Tindak Lanjut</w:t>
            </w:r>
          </w:p>
        </w:tc>
      </w:tr>
      <w:tr w:rsidR="00E90283" w:rsidRPr="0071202C" w14:paraId="712FFFB8" w14:textId="77777777" w:rsidTr="00D53823">
        <w:tc>
          <w:tcPr>
            <w:tcW w:w="499" w:type="pct"/>
            <w:tcBorders>
              <w:top w:val="single" w:sz="4" w:space="0" w:color="000000"/>
              <w:left w:val="single" w:sz="4" w:space="0" w:color="000000"/>
              <w:bottom w:val="single" w:sz="4" w:space="0" w:color="000000"/>
            </w:tcBorders>
            <w:vAlign w:val="center"/>
          </w:tcPr>
          <w:p w14:paraId="210134C7" w14:textId="77777777" w:rsidR="00E90283" w:rsidRPr="0071202C" w:rsidRDefault="00E90283" w:rsidP="00E90283">
            <w:pPr>
              <w:pStyle w:val="ListParagraph"/>
              <w:numPr>
                <w:ilvl w:val="0"/>
                <w:numId w:val="28"/>
              </w:numPr>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4652675F" w14:textId="77777777" w:rsidR="00E90283" w:rsidRPr="0071202C" w:rsidRDefault="00E90283" w:rsidP="00D53823">
            <w:pPr>
              <w:jc w:val="both"/>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62548060"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5ECDCD0C"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18402DF6" w14:textId="77777777" w:rsidR="00E90283" w:rsidRPr="0071202C" w:rsidRDefault="00E90283" w:rsidP="00D53823">
            <w:pPr>
              <w:snapToGrid w:val="0"/>
              <w:spacing w:line="276" w:lineRule="auto"/>
              <w:jc w:val="both"/>
              <w:rPr>
                <w:rFonts w:ascii="Century Gothic" w:eastAsia="SimSun" w:hAnsi="Century Gothic" w:cs="Tahoma"/>
                <w:sz w:val="22"/>
                <w:szCs w:val="22"/>
                <w:lang w:val="en-US"/>
              </w:rPr>
            </w:pPr>
          </w:p>
        </w:tc>
      </w:tr>
      <w:tr w:rsidR="00E90283" w:rsidRPr="0071202C" w14:paraId="35A53A2E" w14:textId="77777777" w:rsidTr="00D53823">
        <w:tc>
          <w:tcPr>
            <w:tcW w:w="499" w:type="pct"/>
            <w:tcBorders>
              <w:top w:val="single" w:sz="4" w:space="0" w:color="000000"/>
              <w:left w:val="single" w:sz="4" w:space="0" w:color="000000"/>
              <w:bottom w:val="single" w:sz="4" w:space="0" w:color="000000"/>
            </w:tcBorders>
            <w:vAlign w:val="center"/>
          </w:tcPr>
          <w:p w14:paraId="59722F60" w14:textId="77777777" w:rsidR="00E90283" w:rsidRPr="0071202C" w:rsidRDefault="00E90283" w:rsidP="00E90283">
            <w:pPr>
              <w:pStyle w:val="ListParagraph"/>
              <w:numPr>
                <w:ilvl w:val="0"/>
                <w:numId w:val="28"/>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0C9067B2" w14:textId="77777777" w:rsidR="00E90283" w:rsidRPr="0071202C" w:rsidRDefault="00E90283" w:rsidP="00D53823">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1AE6C7C5"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228A9B92"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3A7F030F"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r>
      <w:tr w:rsidR="00E90283" w:rsidRPr="0071202C" w14:paraId="2555F403" w14:textId="77777777" w:rsidTr="00D53823">
        <w:tc>
          <w:tcPr>
            <w:tcW w:w="499" w:type="pct"/>
            <w:tcBorders>
              <w:top w:val="single" w:sz="4" w:space="0" w:color="000000"/>
              <w:left w:val="single" w:sz="4" w:space="0" w:color="000000"/>
              <w:bottom w:val="single" w:sz="4" w:space="0" w:color="000000"/>
            </w:tcBorders>
            <w:vAlign w:val="center"/>
          </w:tcPr>
          <w:p w14:paraId="1EB5C77C" w14:textId="77777777" w:rsidR="00E90283" w:rsidRPr="0071202C" w:rsidRDefault="00E90283" w:rsidP="00E90283">
            <w:pPr>
              <w:pStyle w:val="ListParagraph"/>
              <w:numPr>
                <w:ilvl w:val="0"/>
                <w:numId w:val="28"/>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3EB2B28B" w14:textId="77777777" w:rsidR="00E90283" w:rsidRPr="0071202C" w:rsidRDefault="00E90283" w:rsidP="00D53823">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687857CF"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6BCD8DD1"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47C6812A"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r>
      <w:tr w:rsidR="00E90283" w:rsidRPr="0071202C" w14:paraId="55F9BFED" w14:textId="77777777" w:rsidTr="00D53823">
        <w:tc>
          <w:tcPr>
            <w:tcW w:w="499" w:type="pct"/>
            <w:tcBorders>
              <w:top w:val="single" w:sz="4" w:space="0" w:color="000000"/>
              <w:left w:val="single" w:sz="4" w:space="0" w:color="000000"/>
              <w:bottom w:val="single" w:sz="4" w:space="0" w:color="000000"/>
            </w:tcBorders>
            <w:vAlign w:val="center"/>
          </w:tcPr>
          <w:p w14:paraId="6D7EE311" w14:textId="77777777" w:rsidR="00E90283" w:rsidRPr="0071202C" w:rsidRDefault="00E90283" w:rsidP="00E90283">
            <w:pPr>
              <w:pStyle w:val="ListParagraph"/>
              <w:numPr>
                <w:ilvl w:val="0"/>
                <w:numId w:val="28"/>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37D9E40F" w14:textId="77777777" w:rsidR="00E90283" w:rsidRPr="0071202C" w:rsidRDefault="00E90283" w:rsidP="00D53823">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3D0EE80B"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7FE8CA9B"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20B189A2"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r>
    </w:tbl>
    <w:p w14:paraId="6944CA27" w14:textId="77777777" w:rsidR="00E90283" w:rsidRPr="0071202C" w:rsidRDefault="00E90283" w:rsidP="00E90283">
      <w:pPr>
        <w:spacing w:line="276" w:lineRule="auto"/>
        <w:rPr>
          <w:rFonts w:ascii="Century Gothic" w:hAnsi="Century Gothic" w:cs="Tahoma"/>
          <w:b/>
          <w:bCs/>
          <w:sz w:val="22"/>
          <w:szCs w:val="22"/>
        </w:rPr>
      </w:pPr>
      <w:r w:rsidRPr="0071202C">
        <w:rPr>
          <w:rFonts w:ascii="Century Gothic" w:hAnsi="Century Gothic" w:cs="Tahoma"/>
          <w:b/>
          <w:bCs/>
          <w:sz w:val="22"/>
          <w:szCs w:val="22"/>
          <w:u w:val="single"/>
          <w:lang w:val="en-US"/>
        </w:rPr>
        <w:t>Status</w:t>
      </w:r>
      <w:r w:rsidRPr="0071202C">
        <w:rPr>
          <w:rFonts w:ascii="Century Gothic" w:hAnsi="Century Gothic" w:cs="Tahoma"/>
          <w:sz w:val="22"/>
          <w:szCs w:val="22"/>
          <w:u w:val="single"/>
          <w:lang w:val="en-US"/>
        </w:rPr>
        <w:t>: Clear/Hold/On-Progress</w:t>
      </w:r>
      <w:r w:rsidRPr="0071202C">
        <w:rPr>
          <w:rFonts w:ascii="Century Gothic" w:hAnsi="Century Gothic" w:cs="Tahoma"/>
          <w:b/>
          <w:bCs/>
          <w:sz w:val="22"/>
          <w:szCs w:val="22"/>
        </w:rPr>
        <w:br w:type="page"/>
      </w:r>
    </w:p>
    <w:p w14:paraId="0F0C18F5" w14:textId="77777777" w:rsidR="00E90283" w:rsidRPr="0071202C" w:rsidRDefault="00E90283" w:rsidP="00E90283">
      <w:pPr>
        <w:numPr>
          <w:ilvl w:val="0"/>
          <w:numId w:val="27"/>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lastRenderedPageBreak/>
        <w:t>DOKUMENTASI</w:t>
      </w:r>
    </w:p>
    <w:tbl>
      <w:tblPr>
        <w:tblStyle w:val="TableGrid"/>
        <w:tblW w:w="9918" w:type="dxa"/>
        <w:tblLook w:val="04A0" w:firstRow="1" w:lastRow="0" w:firstColumn="1" w:lastColumn="0" w:noHBand="0" w:noVBand="1"/>
      </w:tblPr>
      <w:tblGrid>
        <w:gridCol w:w="839"/>
        <w:gridCol w:w="5393"/>
        <w:gridCol w:w="3686"/>
      </w:tblGrid>
      <w:tr w:rsidR="00E90283" w:rsidRPr="0071202C" w14:paraId="2BF4F8D6" w14:textId="77777777" w:rsidTr="00D53823">
        <w:tc>
          <w:tcPr>
            <w:tcW w:w="839" w:type="dxa"/>
            <w:vAlign w:val="center"/>
          </w:tcPr>
          <w:p w14:paraId="5E2619DD" w14:textId="77777777" w:rsidR="00E90283" w:rsidRPr="0071202C" w:rsidRDefault="00E90283"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No.</w:t>
            </w:r>
          </w:p>
        </w:tc>
        <w:tc>
          <w:tcPr>
            <w:tcW w:w="5393" w:type="dxa"/>
            <w:vAlign w:val="center"/>
          </w:tcPr>
          <w:p w14:paraId="76BB093A" w14:textId="77777777" w:rsidR="00E90283" w:rsidRPr="0071202C" w:rsidRDefault="00E90283"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Dokumentasi</w:t>
            </w:r>
          </w:p>
        </w:tc>
        <w:tc>
          <w:tcPr>
            <w:tcW w:w="3686" w:type="dxa"/>
            <w:vAlign w:val="center"/>
          </w:tcPr>
          <w:p w14:paraId="005DDD07" w14:textId="77777777" w:rsidR="00E90283" w:rsidRPr="0071202C" w:rsidRDefault="00E90283"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Keterangan</w:t>
            </w:r>
          </w:p>
        </w:tc>
      </w:tr>
      <w:tr w:rsidR="00E90283" w:rsidRPr="00A42E03" w14:paraId="1A1324CD" w14:textId="77777777" w:rsidTr="00D53823">
        <w:tc>
          <w:tcPr>
            <w:tcW w:w="839" w:type="dxa"/>
            <w:vAlign w:val="center"/>
          </w:tcPr>
          <w:p w14:paraId="6FFAF26C" w14:textId="77777777" w:rsidR="00E90283" w:rsidRPr="0071202C" w:rsidRDefault="00E90283"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1</w:t>
            </w:r>
          </w:p>
        </w:tc>
        <w:tc>
          <w:tcPr>
            <w:tcW w:w="5393" w:type="dxa"/>
            <w:vAlign w:val="center"/>
          </w:tcPr>
          <w:p w14:paraId="093308CE" w14:textId="77777777" w:rsidR="00E90283" w:rsidRPr="0071202C" w:rsidRDefault="00E90283" w:rsidP="00D53823">
            <w:pPr>
              <w:pStyle w:val="Header"/>
              <w:spacing w:line="276" w:lineRule="auto"/>
              <w:jc w:val="center"/>
              <w:rPr>
                <w:lang w:val="en-US"/>
              </w:rPr>
            </w:pPr>
          </w:p>
          <w:p w14:paraId="05E58C26" w14:textId="38A5F8E5" w:rsidR="00E90283" w:rsidRPr="0071202C" w:rsidRDefault="00E90283" w:rsidP="00D53823">
            <w:pPr>
              <w:pStyle w:val="Header"/>
              <w:spacing w:line="276" w:lineRule="auto"/>
              <w:jc w:val="center"/>
              <w:rPr>
                <w:lang w:val="en-US"/>
              </w:rPr>
            </w:pPr>
          </w:p>
          <w:p w14:paraId="1288C3D8" w14:textId="36FB5F01" w:rsidR="00E90283" w:rsidRPr="00E90283" w:rsidRDefault="00E90283" w:rsidP="00E90283">
            <w:pPr>
              <w:pStyle w:val="Header"/>
              <w:spacing w:line="276" w:lineRule="auto"/>
              <w:jc w:val="center"/>
              <w:rPr>
                <w:lang w:val="en-US"/>
              </w:rPr>
            </w:pPr>
            <w:r w:rsidRPr="00E90283">
              <w:rPr>
                <w:lang w:val="en-US"/>
              </w:rPr>
              <w:drawing>
                <wp:inline distT="0" distB="0" distL="0" distR="0" wp14:anchorId="3D0C0E2E" wp14:editId="733623AC">
                  <wp:extent cx="3186545" cy="2390070"/>
                  <wp:effectExtent l="19050" t="19050" r="13970" b="10795"/>
                  <wp:docPr id="1413515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12187" cy="2409303"/>
                          </a:xfrm>
                          <a:prstGeom prst="rect">
                            <a:avLst/>
                          </a:prstGeom>
                          <a:noFill/>
                          <a:ln>
                            <a:solidFill>
                              <a:schemeClr val="tx1"/>
                            </a:solidFill>
                          </a:ln>
                        </pic:spPr>
                      </pic:pic>
                    </a:graphicData>
                  </a:graphic>
                </wp:inline>
              </w:drawing>
            </w:r>
          </w:p>
          <w:p w14:paraId="523E41F4" w14:textId="77777777" w:rsidR="00E90283" w:rsidRPr="0071202C" w:rsidRDefault="00E90283" w:rsidP="00D53823">
            <w:pPr>
              <w:pStyle w:val="Header"/>
              <w:spacing w:line="276" w:lineRule="auto"/>
              <w:jc w:val="center"/>
              <w:rPr>
                <w:lang w:val="en-US"/>
              </w:rPr>
            </w:pPr>
          </w:p>
          <w:p w14:paraId="397517AA" w14:textId="77777777" w:rsidR="00E90283" w:rsidRPr="0071202C" w:rsidRDefault="00E90283" w:rsidP="00D53823">
            <w:pPr>
              <w:pStyle w:val="Header"/>
              <w:spacing w:line="276" w:lineRule="auto"/>
              <w:jc w:val="center"/>
              <w:rPr>
                <w:lang w:val="en-US"/>
              </w:rPr>
            </w:pPr>
          </w:p>
        </w:tc>
        <w:tc>
          <w:tcPr>
            <w:tcW w:w="3686" w:type="dxa"/>
            <w:vAlign w:val="center"/>
          </w:tcPr>
          <w:p w14:paraId="3A1386FC" w14:textId="01B6CE38" w:rsidR="00E90283" w:rsidRPr="00E90283" w:rsidRDefault="00E90283" w:rsidP="00E90283">
            <w:pPr>
              <w:pStyle w:val="Header"/>
              <w:spacing w:line="276" w:lineRule="auto"/>
              <w:jc w:val="both"/>
              <w:rPr>
                <w:rFonts w:ascii="Century Gothic" w:hAnsi="Century Gothic" w:cs="Tahoma"/>
                <w:sz w:val="22"/>
                <w:szCs w:val="22"/>
                <w:lang w:val="en-US"/>
              </w:rPr>
            </w:pPr>
            <w:r w:rsidRPr="00E90283">
              <w:rPr>
                <w:rFonts w:ascii="Century Gothic" w:hAnsi="Century Gothic" w:cs="Tahoma"/>
                <w:sz w:val="22"/>
                <w:szCs w:val="22"/>
                <w:lang w:val="en-US"/>
              </w:rPr>
              <w:t>Melaksanakan pemeriksaan terhadap kelengkapan dokumen serta kesesuaian kualifikasi penyedia untuk memastikan seluruh persyaratan administrasi dan teknis telah terpenuhi sesuai dengan ketentuan yang berlaku. Kegiatan ini merupakan bagian dari dukungan terhadap pelaksanaan program prioritas KNMP pada tahun inir.</w:t>
            </w:r>
          </w:p>
          <w:p w14:paraId="1A2E471E" w14:textId="77777777" w:rsidR="00E90283" w:rsidRPr="00E90283" w:rsidRDefault="00E90283" w:rsidP="00E90283">
            <w:pPr>
              <w:pStyle w:val="Header"/>
              <w:spacing w:line="276" w:lineRule="auto"/>
              <w:jc w:val="both"/>
              <w:rPr>
                <w:rFonts w:ascii="Century Gothic" w:hAnsi="Century Gothic" w:cs="Tahoma"/>
                <w:sz w:val="22"/>
                <w:szCs w:val="22"/>
                <w:lang w:val="en-US"/>
              </w:rPr>
            </w:pPr>
          </w:p>
          <w:p w14:paraId="606B93D4" w14:textId="0D11974D" w:rsidR="00E90283" w:rsidRPr="0071202C" w:rsidRDefault="00E90283" w:rsidP="00E90283">
            <w:pPr>
              <w:pStyle w:val="Header"/>
              <w:spacing w:line="276" w:lineRule="auto"/>
              <w:jc w:val="both"/>
              <w:rPr>
                <w:rFonts w:ascii="Century Gothic" w:hAnsi="Century Gothic" w:cs="Tahoma"/>
                <w:sz w:val="22"/>
                <w:szCs w:val="22"/>
                <w:lang w:val="en-US"/>
              </w:rPr>
            </w:pPr>
            <w:r w:rsidRPr="00E90283">
              <w:rPr>
                <w:rFonts w:ascii="Century Gothic" w:hAnsi="Century Gothic" w:cs="Tahoma"/>
                <w:sz w:val="22"/>
                <w:szCs w:val="22"/>
                <w:lang w:val="en-US"/>
              </w:rPr>
              <w:t>Selain itu, saya melakukan reviu terhadap RAB (Rencana Anggaran Biaya) dengan menelaah kesesuaian antara volume pekerjaan, harga satuan, serta komponen biaya yang digunakan. Proses ini bertujuan untuk memastikan tidak terdapat ketidaksesuaian atau kekeliruan perhitungan yang dapat mempengaruhi akurasi anggaran. Saya juga menyusun HPS dan BOQ dengan mengacu pada data teknis dan hasil reviu yang telah dilakukan, sehingga diperoleh estimasi biaya dan rincian pekerjaan yang lebih akurat, terukur, serta dapat dipertanggungjawabkan dalam mendukung percepatan perencanaan program prioritas KNMP di berbagai lokasi, termasuk di Provinsi Jawa Timur</w:t>
            </w:r>
            <w:r>
              <w:rPr>
                <w:rFonts w:ascii="Century Gothic" w:hAnsi="Century Gothic" w:cs="Tahoma"/>
                <w:sz w:val="22"/>
                <w:szCs w:val="22"/>
                <w:lang w:val="en-US"/>
              </w:rPr>
              <w:t>, dan titik lainnya yang menjadi Lokasi pembangunan KNMP</w:t>
            </w:r>
            <w:r w:rsidRPr="00E90283">
              <w:rPr>
                <w:rFonts w:ascii="Century Gothic" w:hAnsi="Century Gothic" w:cs="Tahoma"/>
                <w:sz w:val="22"/>
                <w:szCs w:val="22"/>
                <w:lang w:val="en-US"/>
              </w:rPr>
              <w:t>.</w:t>
            </w:r>
          </w:p>
        </w:tc>
      </w:tr>
    </w:tbl>
    <w:p w14:paraId="42F46F1B" w14:textId="324181D9" w:rsidR="00E90283" w:rsidRDefault="00E90283">
      <w:pPr>
        <w:pStyle w:val="Header"/>
        <w:spacing w:line="276" w:lineRule="auto"/>
        <w:ind w:firstLine="720"/>
        <w:jc w:val="center"/>
        <w:rPr>
          <w:rFonts w:ascii="Century Gothic" w:hAnsi="Century Gothic" w:cs="Tahoma"/>
          <w:b/>
          <w:bCs/>
          <w:sz w:val="22"/>
          <w:szCs w:val="22"/>
          <w:u w:val="single"/>
        </w:rPr>
      </w:pPr>
    </w:p>
    <w:p w14:paraId="161F20B3" w14:textId="77777777" w:rsidR="00E90283" w:rsidRDefault="00E90283">
      <w:pPr>
        <w:suppressAutoHyphens w:val="0"/>
        <w:rPr>
          <w:rFonts w:ascii="Century Gothic" w:hAnsi="Century Gothic" w:cs="Tahoma"/>
          <w:b/>
          <w:bCs/>
          <w:sz w:val="22"/>
          <w:szCs w:val="22"/>
          <w:u w:val="single"/>
        </w:rPr>
      </w:pPr>
      <w:r>
        <w:rPr>
          <w:rFonts w:ascii="Century Gothic" w:hAnsi="Century Gothic" w:cs="Tahoma"/>
          <w:b/>
          <w:bCs/>
          <w:sz w:val="22"/>
          <w:szCs w:val="22"/>
          <w:u w:val="single"/>
        </w:rPr>
        <w:br w:type="page"/>
      </w:r>
    </w:p>
    <w:tbl>
      <w:tblPr>
        <w:tblW w:w="5000" w:type="pct"/>
        <w:tblLook w:val="0000" w:firstRow="0" w:lastRow="0" w:firstColumn="0" w:lastColumn="0" w:noHBand="0" w:noVBand="0"/>
      </w:tblPr>
      <w:tblGrid>
        <w:gridCol w:w="1350"/>
        <w:gridCol w:w="3738"/>
        <w:gridCol w:w="4800"/>
      </w:tblGrid>
      <w:tr w:rsidR="00E90283" w:rsidRPr="0071202C" w14:paraId="2CEA4511" w14:textId="77777777" w:rsidTr="00D53823">
        <w:trPr>
          <w:trHeight w:val="567"/>
        </w:trPr>
        <w:tc>
          <w:tcPr>
            <w:tcW w:w="2573" w:type="pct"/>
            <w:gridSpan w:val="2"/>
            <w:tcBorders>
              <w:top w:val="double" w:sz="4" w:space="0" w:color="000000"/>
              <w:left w:val="double" w:sz="4" w:space="0" w:color="000000"/>
              <w:right w:val="double" w:sz="4" w:space="0" w:color="000000"/>
            </w:tcBorders>
            <w:vAlign w:val="center"/>
          </w:tcPr>
          <w:p w14:paraId="4336435A" w14:textId="77777777" w:rsidR="00E90283" w:rsidRPr="0071202C" w:rsidRDefault="00E90283" w:rsidP="00D53823">
            <w:pPr>
              <w:jc w:val="center"/>
              <w:rPr>
                <w:rFonts w:ascii="Century Gothic" w:eastAsia="SimSun" w:hAnsi="Century Gothic" w:cs="Tahoma"/>
                <w:b/>
                <w:i/>
                <w:sz w:val="22"/>
                <w:szCs w:val="22"/>
              </w:rPr>
            </w:pPr>
            <w:r w:rsidRPr="0071202C">
              <w:rPr>
                <w:rFonts w:ascii="Century Gothic" w:eastAsia="SimSun" w:hAnsi="Century Gothic" w:cs="Tahoma"/>
                <w:b/>
                <w:sz w:val="22"/>
                <w:szCs w:val="22"/>
              </w:rPr>
              <w:lastRenderedPageBreak/>
              <w:t>LAPORAN HARIAN</w:t>
            </w:r>
          </w:p>
        </w:tc>
        <w:tc>
          <w:tcPr>
            <w:tcW w:w="2427" w:type="pct"/>
            <w:vMerge w:val="restart"/>
            <w:tcBorders>
              <w:top w:val="double" w:sz="4" w:space="0" w:color="000000"/>
              <w:left w:val="double" w:sz="4" w:space="0" w:color="000000"/>
              <w:right w:val="double" w:sz="4" w:space="0" w:color="000000"/>
            </w:tcBorders>
            <w:vAlign w:val="center"/>
          </w:tcPr>
          <w:p w14:paraId="13C2A2BF" w14:textId="77777777" w:rsidR="00E90283" w:rsidRPr="0071202C" w:rsidRDefault="00E90283" w:rsidP="00D53823">
            <w:pPr>
              <w:jc w:val="center"/>
              <w:rPr>
                <w:rFonts w:ascii="Century Gothic" w:eastAsia="SimSun" w:hAnsi="Century Gothic" w:cs="Tahoma"/>
                <w:sz w:val="22"/>
                <w:szCs w:val="22"/>
              </w:rPr>
            </w:pPr>
            <w:r w:rsidRPr="0071202C">
              <w:rPr>
                <w:noProof/>
              </w:rPr>
              <w:drawing>
                <wp:inline distT="0" distB="0" distL="0" distR="0" wp14:anchorId="13BDCC2E" wp14:editId="734EBD40">
                  <wp:extent cx="1190846" cy="1168948"/>
                  <wp:effectExtent l="0" t="0" r="0" b="0"/>
                  <wp:docPr id="1036743076" name="Picture 103674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510" r="18545" b="34634"/>
                          <a:stretch/>
                        </pic:blipFill>
                        <pic:spPr bwMode="auto">
                          <a:xfrm>
                            <a:off x="0" y="0"/>
                            <a:ext cx="1208322" cy="118610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0283" w:rsidRPr="0071202C" w14:paraId="5F563462" w14:textId="77777777" w:rsidTr="00D53823">
        <w:trPr>
          <w:trHeight w:val="567"/>
        </w:trPr>
        <w:tc>
          <w:tcPr>
            <w:tcW w:w="2573" w:type="pct"/>
            <w:gridSpan w:val="2"/>
            <w:tcBorders>
              <w:top w:val="double" w:sz="4" w:space="0" w:color="000000"/>
              <w:left w:val="double" w:sz="4" w:space="0" w:color="000000"/>
              <w:bottom w:val="single" w:sz="6" w:space="0" w:color="000000"/>
              <w:right w:val="double" w:sz="4" w:space="0" w:color="000000"/>
            </w:tcBorders>
            <w:vAlign w:val="center"/>
          </w:tcPr>
          <w:p w14:paraId="32686230" w14:textId="77777777" w:rsidR="00E90283" w:rsidRPr="0071202C" w:rsidRDefault="00E90283" w:rsidP="00D53823">
            <w:pPr>
              <w:jc w:val="center"/>
              <w:rPr>
                <w:rFonts w:ascii="Century Gothic" w:eastAsia="SimSun" w:hAnsi="Century Gothic" w:cs="Tahoma"/>
                <w:sz w:val="22"/>
                <w:szCs w:val="22"/>
              </w:rPr>
            </w:pPr>
            <w:r w:rsidRPr="0071202C">
              <w:rPr>
                <w:rFonts w:ascii="Century Gothic" w:eastAsia="SimSun" w:hAnsi="Century Gothic" w:cs="Tahoma"/>
                <w:sz w:val="22"/>
                <w:szCs w:val="22"/>
              </w:rPr>
              <w:t>ASISTEN TENAGA AHLI</w:t>
            </w:r>
          </w:p>
          <w:p w14:paraId="698B8A13" w14:textId="77777777" w:rsidR="00E90283" w:rsidRPr="0071202C" w:rsidRDefault="00E90283" w:rsidP="00D53823">
            <w:pPr>
              <w:jc w:val="center"/>
              <w:rPr>
                <w:rFonts w:ascii="Century Gothic" w:eastAsia="SimSun" w:hAnsi="Century Gothic" w:cs="Tahoma"/>
                <w:sz w:val="22"/>
                <w:szCs w:val="22"/>
              </w:rPr>
            </w:pPr>
            <w:r w:rsidRPr="0071202C">
              <w:rPr>
                <w:rFonts w:ascii="Century Gothic" w:eastAsia="SimSun" w:hAnsi="Century Gothic" w:cs="Tahoma"/>
                <w:sz w:val="22"/>
                <w:szCs w:val="22"/>
              </w:rPr>
              <w:t>PROGRAM KAMPUNG NELAYAN MERAH PUTIH</w:t>
            </w:r>
          </w:p>
          <w:p w14:paraId="293CF569" w14:textId="77777777" w:rsidR="00E90283" w:rsidRPr="0071202C" w:rsidRDefault="00E90283" w:rsidP="00D53823">
            <w:pPr>
              <w:jc w:val="center"/>
              <w:rPr>
                <w:rFonts w:ascii="Century Gothic" w:eastAsia="SimSun" w:hAnsi="Century Gothic" w:cs="Tahoma"/>
                <w:sz w:val="22"/>
                <w:szCs w:val="22"/>
              </w:rPr>
            </w:pPr>
            <w:r w:rsidRPr="0071202C">
              <w:rPr>
                <w:rFonts w:ascii="Century Gothic" w:eastAsia="SimSun" w:hAnsi="Century Gothic" w:cs="Tahoma"/>
                <w:sz w:val="22"/>
                <w:szCs w:val="22"/>
              </w:rPr>
              <w:t>TAHUN ANGGARAN 2026</w:t>
            </w:r>
          </w:p>
        </w:tc>
        <w:tc>
          <w:tcPr>
            <w:tcW w:w="2427" w:type="pct"/>
            <w:vMerge/>
            <w:tcBorders>
              <w:left w:val="double" w:sz="4" w:space="0" w:color="000000"/>
              <w:right w:val="double" w:sz="4" w:space="0" w:color="000000"/>
            </w:tcBorders>
          </w:tcPr>
          <w:p w14:paraId="229F9650" w14:textId="77777777" w:rsidR="00E90283" w:rsidRPr="0071202C" w:rsidRDefault="00E90283" w:rsidP="00D53823">
            <w:pPr>
              <w:jc w:val="center"/>
              <w:rPr>
                <w:rFonts w:ascii="Century Gothic" w:eastAsia="SimSun" w:hAnsi="Century Gothic" w:cs="Tahoma"/>
                <w:sz w:val="22"/>
                <w:szCs w:val="22"/>
              </w:rPr>
            </w:pPr>
          </w:p>
        </w:tc>
      </w:tr>
      <w:tr w:rsidR="00E90283" w:rsidRPr="0071202C" w14:paraId="2DAB7225" w14:textId="77777777" w:rsidTr="00D53823">
        <w:trPr>
          <w:trHeight w:val="567"/>
        </w:trPr>
        <w:tc>
          <w:tcPr>
            <w:tcW w:w="683" w:type="pct"/>
            <w:tcBorders>
              <w:top w:val="double" w:sz="4" w:space="0" w:color="000000"/>
              <w:left w:val="double" w:sz="4" w:space="0" w:color="000000"/>
              <w:bottom w:val="single" w:sz="6" w:space="0" w:color="000000"/>
            </w:tcBorders>
            <w:vAlign w:val="center"/>
          </w:tcPr>
          <w:p w14:paraId="09246BB9" w14:textId="77777777" w:rsidR="00E90283" w:rsidRPr="0071202C" w:rsidRDefault="00E90283" w:rsidP="00D53823">
            <w:pPr>
              <w:rPr>
                <w:rFonts w:ascii="Century Gothic" w:eastAsia="SimSun" w:hAnsi="Century Gothic" w:cs="Tahoma"/>
                <w:sz w:val="22"/>
                <w:szCs w:val="22"/>
              </w:rPr>
            </w:pPr>
            <w:r w:rsidRPr="0071202C">
              <w:rPr>
                <w:rFonts w:ascii="Century Gothic" w:eastAsia="SimSun" w:hAnsi="Century Gothic" w:cs="Tahoma"/>
                <w:sz w:val="22"/>
                <w:szCs w:val="22"/>
              </w:rPr>
              <w:t>Hari</w:t>
            </w:r>
          </w:p>
        </w:tc>
        <w:tc>
          <w:tcPr>
            <w:tcW w:w="1890" w:type="pct"/>
            <w:tcBorders>
              <w:top w:val="double" w:sz="4" w:space="0" w:color="000000"/>
              <w:left w:val="double" w:sz="4" w:space="0" w:color="000000"/>
              <w:bottom w:val="single" w:sz="6" w:space="0" w:color="000000"/>
              <w:right w:val="double" w:sz="4" w:space="0" w:color="000000"/>
            </w:tcBorders>
            <w:vAlign w:val="center"/>
          </w:tcPr>
          <w:p w14:paraId="55453CB2" w14:textId="2D0B0738" w:rsidR="00E90283" w:rsidRPr="0071202C" w:rsidRDefault="00EC1E63" w:rsidP="00D53823">
            <w:pPr>
              <w:rPr>
                <w:rFonts w:ascii="Century Gothic" w:eastAsia="SimSun" w:hAnsi="Century Gothic" w:cs="Tahoma"/>
                <w:sz w:val="22"/>
                <w:szCs w:val="22"/>
              </w:rPr>
            </w:pPr>
            <w:r>
              <w:rPr>
                <w:rFonts w:ascii="Century Gothic" w:eastAsia="SimSun" w:hAnsi="Century Gothic" w:cs="Tahoma"/>
                <w:sz w:val="22"/>
                <w:szCs w:val="22"/>
              </w:rPr>
              <w:t>Minggu</w:t>
            </w:r>
          </w:p>
        </w:tc>
        <w:tc>
          <w:tcPr>
            <w:tcW w:w="2427" w:type="pct"/>
            <w:vMerge/>
            <w:tcBorders>
              <w:left w:val="double" w:sz="4" w:space="0" w:color="000000"/>
              <w:bottom w:val="single" w:sz="6" w:space="0" w:color="000000"/>
              <w:right w:val="double" w:sz="4" w:space="0" w:color="000000"/>
            </w:tcBorders>
          </w:tcPr>
          <w:p w14:paraId="5C36641C" w14:textId="77777777" w:rsidR="00E90283" w:rsidRPr="0071202C" w:rsidRDefault="00E90283" w:rsidP="00D53823">
            <w:pPr>
              <w:rPr>
                <w:rFonts w:ascii="Century Gothic" w:hAnsi="Century Gothic"/>
                <w:sz w:val="22"/>
                <w:szCs w:val="22"/>
              </w:rPr>
            </w:pPr>
          </w:p>
        </w:tc>
      </w:tr>
      <w:tr w:rsidR="00E90283" w:rsidRPr="0071202C" w14:paraId="6ACA7D71" w14:textId="77777777" w:rsidTr="00D53823">
        <w:trPr>
          <w:trHeight w:val="567"/>
        </w:trPr>
        <w:tc>
          <w:tcPr>
            <w:tcW w:w="683" w:type="pct"/>
            <w:tcBorders>
              <w:top w:val="single" w:sz="6" w:space="0" w:color="000000"/>
              <w:left w:val="double" w:sz="4" w:space="0" w:color="000000"/>
              <w:bottom w:val="single" w:sz="6" w:space="0" w:color="000000"/>
            </w:tcBorders>
            <w:vAlign w:val="center"/>
          </w:tcPr>
          <w:p w14:paraId="2546C577" w14:textId="77777777" w:rsidR="00E90283" w:rsidRPr="0071202C" w:rsidRDefault="00E90283" w:rsidP="00D53823">
            <w:pPr>
              <w:rPr>
                <w:rFonts w:ascii="Century Gothic" w:eastAsia="SimSun" w:hAnsi="Century Gothic" w:cs="Tahoma"/>
                <w:sz w:val="22"/>
                <w:szCs w:val="22"/>
              </w:rPr>
            </w:pPr>
            <w:r w:rsidRPr="0071202C">
              <w:rPr>
                <w:rFonts w:ascii="Century Gothic" w:eastAsia="SimSun" w:hAnsi="Century Gothic" w:cs="Tahoma"/>
                <w:sz w:val="22"/>
                <w:szCs w:val="22"/>
              </w:rPr>
              <w:t>Tanggal</w:t>
            </w:r>
          </w:p>
        </w:tc>
        <w:tc>
          <w:tcPr>
            <w:tcW w:w="1890" w:type="pct"/>
            <w:tcBorders>
              <w:top w:val="single" w:sz="6" w:space="0" w:color="000000"/>
              <w:left w:val="double" w:sz="4" w:space="0" w:color="000000"/>
              <w:bottom w:val="single" w:sz="6" w:space="0" w:color="000000"/>
              <w:right w:val="double" w:sz="4" w:space="0" w:color="000000"/>
            </w:tcBorders>
            <w:vAlign w:val="center"/>
          </w:tcPr>
          <w:p w14:paraId="27123FC6" w14:textId="4FF60E3C" w:rsidR="00E90283" w:rsidRPr="0071202C" w:rsidRDefault="00E90283" w:rsidP="00D53823">
            <w:pPr>
              <w:pStyle w:val="Heading"/>
              <w:jc w:val="left"/>
              <w:rPr>
                <w:rFonts w:ascii="Century Gothic" w:eastAsia="SimSun" w:hAnsi="Century Gothic" w:cs="Tahoma"/>
                <w:b w:val="0"/>
                <w:sz w:val="22"/>
                <w:szCs w:val="22"/>
                <w:lang w:val="en-ZA"/>
              </w:rPr>
            </w:pPr>
            <w:r>
              <w:rPr>
                <w:rFonts w:ascii="Century Gothic" w:eastAsia="SimSun" w:hAnsi="Century Gothic" w:cs="Tahoma"/>
                <w:b w:val="0"/>
                <w:sz w:val="22"/>
                <w:szCs w:val="22"/>
                <w:lang w:val="en-ZA"/>
              </w:rPr>
              <w:t>3</w:t>
            </w:r>
            <w:r w:rsidR="00EC1E63">
              <w:rPr>
                <w:rFonts w:ascii="Century Gothic" w:eastAsia="SimSun" w:hAnsi="Century Gothic" w:cs="Tahoma"/>
                <w:b w:val="0"/>
                <w:sz w:val="22"/>
                <w:szCs w:val="22"/>
                <w:lang w:val="en-ZA"/>
              </w:rPr>
              <w:t>1</w:t>
            </w:r>
            <w:r w:rsidRPr="0071202C">
              <w:rPr>
                <w:rFonts w:ascii="Century Gothic" w:eastAsia="SimSun" w:hAnsi="Century Gothic" w:cs="Tahoma"/>
                <w:b w:val="0"/>
                <w:sz w:val="22"/>
                <w:szCs w:val="22"/>
                <w:lang w:val="en-ZA"/>
              </w:rPr>
              <w:t xml:space="preserve"> Mei 2026</w:t>
            </w:r>
          </w:p>
        </w:tc>
        <w:tc>
          <w:tcPr>
            <w:tcW w:w="2427" w:type="pct"/>
            <w:tcBorders>
              <w:top w:val="single" w:sz="6" w:space="0" w:color="000000"/>
              <w:left w:val="double" w:sz="4" w:space="0" w:color="000000"/>
              <w:bottom w:val="single" w:sz="6" w:space="0" w:color="000000"/>
              <w:right w:val="double" w:sz="4" w:space="0" w:color="000000"/>
            </w:tcBorders>
          </w:tcPr>
          <w:p w14:paraId="022544BB" w14:textId="77777777" w:rsidR="00E90283" w:rsidRPr="0071202C" w:rsidRDefault="00E90283" w:rsidP="00D53823">
            <w:pPr>
              <w:pStyle w:val="Heading"/>
              <w:rPr>
                <w:rFonts w:ascii="Century Gothic" w:hAnsi="Century Gothic"/>
                <w:sz w:val="22"/>
                <w:szCs w:val="22"/>
              </w:rPr>
            </w:pPr>
            <w:r w:rsidRPr="0071202C">
              <w:rPr>
                <w:rFonts w:ascii="Century Gothic" w:hAnsi="Century Gothic"/>
                <w:sz w:val="22"/>
                <w:szCs w:val="22"/>
              </w:rPr>
              <w:t>SEKRETARIAT DIREKTORAT JENDERAL PERIKANAN TANGKAP</w:t>
            </w:r>
          </w:p>
        </w:tc>
      </w:tr>
      <w:tr w:rsidR="00E90283" w:rsidRPr="0071202C" w14:paraId="7EBE94FE" w14:textId="77777777" w:rsidTr="00D53823">
        <w:trPr>
          <w:trHeight w:val="567"/>
        </w:trPr>
        <w:tc>
          <w:tcPr>
            <w:tcW w:w="5000" w:type="pct"/>
            <w:gridSpan w:val="3"/>
            <w:tcBorders>
              <w:top w:val="single" w:sz="6" w:space="0" w:color="000000"/>
              <w:left w:val="double" w:sz="4" w:space="0" w:color="000000"/>
              <w:bottom w:val="single" w:sz="6" w:space="0" w:color="000000"/>
              <w:right w:val="double" w:sz="4" w:space="0" w:color="000000"/>
            </w:tcBorders>
            <w:vAlign w:val="center"/>
          </w:tcPr>
          <w:p w14:paraId="753B4B24" w14:textId="77777777" w:rsidR="00E90283" w:rsidRPr="0071202C" w:rsidRDefault="00E90283" w:rsidP="00D53823">
            <w:pPr>
              <w:pStyle w:val="Heading"/>
              <w:rPr>
                <w:rFonts w:ascii="Century Gothic" w:hAnsi="Century Gothic"/>
                <w:sz w:val="22"/>
                <w:szCs w:val="22"/>
              </w:rPr>
            </w:pPr>
            <w:r w:rsidRPr="0071202C">
              <w:rPr>
                <w:rFonts w:ascii="Century Gothic" w:hAnsi="Century Gothic"/>
                <w:sz w:val="22"/>
                <w:szCs w:val="22"/>
              </w:rPr>
              <w:t>DILAPORKAN OLEH:</w:t>
            </w:r>
          </w:p>
        </w:tc>
      </w:tr>
      <w:tr w:rsidR="00E90283" w:rsidRPr="0071202C" w14:paraId="5510117A" w14:textId="77777777" w:rsidTr="00D53823">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7066CA48" w14:textId="77777777" w:rsidR="00E90283" w:rsidRPr="0071202C" w:rsidRDefault="00E90283" w:rsidP="00D53823">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NAMA</w:t>
            </w:r>
          </w:p>
        </w:tc>
        <w:tc>
          <w:tcPr>
            <w:tcW w:w="2427" w:type="pct"/>
            <w:tcBorders>
              <w:top w:val="single" w:sz="6" w:space="0" w:color="000000"/>
              <w:left w:val="double" w:sz="4" w:space="0" w:color="000000"/>
              <w:bottom w:val="single" w:sz="6" w:space="0" w:color="000000"/>
              <w:right w:val="double" w:sz="4" w:space="0" w:color="000000"/>
            </w:tcBorders>
            <w:vAlign w:val="center"/>
          </w:tcPr>
          <w:p w14:paraId="326B2FA8" w14:textId="77777777" w:rsidR="00E90283" w:rsidRPr="0071202C" w:rsidRDefault="00E90283" w:rsidP="00D53823">
            <w:pPr>
              <w:pStyle w:val="Heading"/>
              <w:rPr>
                <w:rFonts w:ascii="Century Gothic" w:hAnsi="Century Gothic"/>
                <w:sz w:val="22"/>
                <w:szCs w:val="22"/>
              </w:rPr>
            </w:pPr>
            <w:r w:rsidRPr="0071202C">
              <w:rPr>
                <w:rFonts w:ascii="Century Gothic" w:eastAsia="SimSun" w:hAnsi="Century Gothic" w:cs="Tahoma"/>
                <w:b w:val="0"/>
                <w:sz w:val="22"/>
                <w:szCs w:val="22"/>
                <w:lang w:val="en-ZA"/>
              </w:rPr>
              <w:t xml:space="preserve">Maret Patanan, </w:t>
            </w:r>
            <w:proofErr w:type="gramStart"/>
            <w:r w:rsidRPr="0071202C">
              <w:rPr>
                <w:rFonts w:ascii="Century Gothic" w:eastAsia="SimSun" w:hAnsi="Century Gothic" w:cs="Tahoma"/>
                <w:b w:val="0"/>
                <w:sz w:val="22"/>
                <w:szCs w:val="22"/>
                <w:lang w:val="en-ZA"/>
              </w:rPr>
              <w:t>S.T</w:t>
            </w:r>
            <w:proofErr w:type="gramEnd"/>
          </w:p>
        </w:tc>
      </w:tr>
      <w:tr w:rsidR="00E90283" w:rsidRPr="0071202C" w14:paraId="691DDE3E" w14:textId="77777777" w:rsidTr="00D53823">
        <w:trPr>
          <w:trHeight w:val="567"/>
        </w:trPr>
        <w:tc>
          <w:tcPr>
            <w:tcW w:w="2573" w:type="pct"/>
            <w:gridSpan w:val="2"/>
            <w:tcBorders>
              <w:top w:val="single" w:sz="6" w:space="0" w:color="000000"/>
              <w:left w:val="double" w:sz="4" w:space="0" w:color="000000"/>
              <w:bottom w:val="single" w:sz="6" w:space="0" w:color="000000"/>
              <w:right w:val="double" w:sz="4" w:space="0" w:color="000000"/>
            </w:tcBorders>
            <w:vAlign w:val="center"/>
          </w:tcPr>
          <w:p w14:paraId="647B602B" w14:textId="77777777" w:rsidR="00E90283" w:rsidRPr="0071202C" w:rsidRDefault="00E90283" w:rsidP="00D53823">
            <w:pPr>
              <w:pStyle w:val="Heading"/>
              <w:rPr>
                <w:rFonts w:ascii="Century Gothic" w:eastAsia="SimSun" w:hAnsi="Century Gothic" w:cs="Tahoma"/>
                <w:b w:val="0"/>
                <w:sz w:val="22"/>
                <w:szCs w:val="22"/>
                <w:lang w:val="en-ZA"/>
              </w:rPr>
            </w:pPr>
            <w:r w:rsidRPr="0071202C">
              <w:rPr>
                <w:rFonts w:ascii="Century Gothic" w:eastAsia="SimSun" w:hAnsi="Century Gothic" w:cs="Tahoma"/>
                <w:b w:val="0"/>
                <w:sz w:val="22"/>
                <w:szCs w:val="22"/>
                <w:lang w:val="en-ZA"/>
              </w:rPr>
              <w:t>JABATAN</w:t>
            </w:r>
          </w:p>
        </w:tc>
        <w:tc>
          <w:tcPr>
            <w:tcW w:w="2427" w:type="pct"/>
            <w:tcBorders>
              <w:top w:val="single" w:sz="6" w:space="0" w:color="000000"/>
              <w:left w:val="double" w:sz="4" w:space="0" w:color="000000"/>
              <w:bottom w:val="single" w:sz="6" w:space="0" w:color="000000"/>
              <w:right w:val="double" w:sz="4" w:space="0" w:color="000000"/>
            </w:tcBorders>
            <w:vAlign w:val="center"/>
          </w:tcPr>
          <w:p w14:paraId="6C252C35" w14:textId="77777777" w:rsidR="00E90283" w:rsidRPr="0071202C" w:rsidRDefault="00E90283" w:rsidP="00D53823">
            <w:pPr>
              <w:pStyle w:val="Heading"/>
              <w:rPr>
                <w:rFonts w:ascii="Century Gothic" w:hAnsi="Century Gothic"/>
                <w:sz w:val="22"/>
                <w:szCs w:val="22"/>
              </w:rPr>
            </w:pPr>
            <w:r w:rsidRPr="0071202C">
              <w:rPr>
                <w:rFonts w:ascii="Century Gothic" w:hAnsi="Century Gothic"/>
                <w:b w:val="0"/>
                <w:sz w:val="22"/>
                <w:szCs w:val="22"/>
              </w:rPr>
              <w:t>Asisten Tenaga Ahli</w:t>
            </w:r>
          </w:p>
        </w:tc>
      </w:tr>
    </w:tbl>
    <w:p w14:paraId="39E3ED6E" w14:textId="77777777" w:rsidR="00E90283" w:rsidRPr="0071202C" w:rsidRDefault="00E90283" w:rsidP="00E90283">
      <w:pPr>
        <w:spacing w:line="276" w:lineRule="auto"/>
        <w:ind w:left="360"/>
        <w:jc w:val="both"/>
        <w:rPr>
          <w:rFonts w:ascii="Century Gothic" w:hAnsi="Century Gothic" w:cs="Tahoma"/>
          <w:b/>
          <w:bCs/>
          <w:sz w:val="22"/>
          <w:szCs w:val="22"/>
          <w:u w:val="single"/>
        </w:rPr>
      </w:pPr>
    </w:p>
    <w:p w14:paraId="781866EE" w14:textId="77777777" w:rsidR="00E90283" w:rsidRPr="0071202C" w:rsidRDefault="00E90283" w:rsidP="00E90283">
      <w:pPr>
        <w:spacing w:line="276" w:lineRule="auto"/>
        <w:ind w:left="360"/>
        <w:jc w:val="both"/>
        <w:rPr>
          <w:rFonts w:ascii="Century Gothic" w:hAnsi="Century Gothic" w:cs="Tahoma"/>
          <w:b/>
          <w:bCs/>
          <w:sz w:val="22"/>
          <w:szCs w:val="22"/>
          <w:u w:val="single"/>
        </w:rPr>
      </w:pPr>
    </w:p>
    <w:p w14:paraId="5B31ADB9" w14:textId="77777777" w:rsidR="00E90283" w:rsidRPr="0071202C" w:rsidRDefault="00E90283" w:rsidP="00E90283">
      <w:pPr>
        <w:numPr>
          <w:ilvl w:val="0"/>
          <w:numId w:val="31"/>
        </w:numPr>
        <w:spacing w:line="276" w:lineRule="auto"/>
        <w:jc w:val="both"/>
        <w:rPr>
          <w:rFonts w:ascii="Century Gothic" w:hAnsi="Century Gothic" w:cs="Tahoma"/>
          <w:b/>
          <w:bCs/>
          <w:sz w:val="22"/>
          <w:szCs w:val="22"/>
          <w:u w:val="single"/>
        </w:rPr>
      </w:pPr>
      <w:r w:rsidRPr="0071202C">
        <w:rPr>
          <w:rFonts w:ascii="Century Gothic" w:hAnsi="Century Gothic" w:cs="Tahoma"/>
          <w:b/>
          <w:bCs/>
          <w:sz w:val="22"/>
          <w:szCs w:val="22"/>
        </w:rPr>
        <w:t>OPERASIONAL</w:t>
      </w:r>
    </w:p>
    <w:p w14:paraId="1BE27664" w14:textId="77777777" w:rsidR="00E90283" w:rsidRPr="0071202C" w:rsidRDefault="00E90283" w:rsidP="00E90283">
      <w:pPr>
        <w:spacing w:line="276" w:lineRule="auto"/>
        <w:ind w:left="360"/>
        <w:jc w:val="both"/>
        <w:rPr>
          <w:rFonts w:ascii="Century Gothic" w:hAnsi="Century Gothic" w:cs="Tahoma"/>
          <w:b/>
          <w:bCs/>
          <w:sz w:val="22"/>
          <w:szCs w:val="22"/>
          <w:u w:val="single"/>
        </w:rPr>
      </w:pPr>
    </w:p>
    <w:tbl>
      <w:tblPr>
        <w:tblW w:w="5000" w:type="pct"/>
        <w:tblLook w:val="0000" w:firstRow="0" w:lastRow="0" w:firstColumn="0" w:lastColumn="0" w:noHBand="0" w:noVBand="0"/>
      </w:tblPr>
      <w:tblGrid>
        <w:gridCol w:w="936"/>
        <w:gridCol w:w="8116"/>
        <w:gridCol w:w="856"/>
      </w:tblGrid>
      <w:tr w:rsidR="00E90283" w:rsidRPr="0071202C" w14:paraId="28DD97F2" w14:textId="77777777" w:rsidTr="00D53823">
        <w:trPr>
          <w:trHeight w:val="439"/>
        </w:trPr>
        <w:tc>
          <w:tcPr>
            <w:tcW w:w="472" w:type="pct"/>
            <w:tcBorders>
              <w:top w:val="single" w:sz="4" w:space="0" w:color="000000"/>
              <w:left w:val="single" w:sz="4" w:space="0" w:color="000000"/>
              <w:bottom w:val="single" w:sz="4" w:space="0" w:color="000000"/>
            </w:tcBorders>
            <w:vAlign w:val="center"/>
          </w:tcPr>
          <w:p w14:paraId="59E4882F" w14:textId="77777777" w:rsidR="00E90283" w:rsidRPr="0071202C" w:rsidRDefault="00E90283" w:rsidP="00D53823">
            <w:pPr>
              <w:spacing w:line="276" w:lineRule="auto"/>
              <w:jc w:val="center"/>
              <w:rPr>
                <w:rFonts w:ascii="Century Gothic" w:hAnsi="Century Gothic" w:cs="Tahoma"/>
                <w:b/>
                <w:sz w:val="22"/>
                <w:szCs w:val="22"/>
                <w:lang w:val="en-US"/>
              </w:rPr>
            </w:pPr>
            <w:r w:rsidRPr="0071202C">
              <w:rPr>
                <w:rFonts w:ascii="Century Gothic" w:eastAsia="SimSun" w:hAnsi="Century Gothic" w:cs="Tahoma"/>
                <w:b/>
                <w:bCs/>
                <w:sz w:val="22"/>
                <w:szCs w:val="22"/>
                <w:lang w:val="en-US"/>
              </w:rPr>
              <w:t>No</w:t>
            </w:r>
          </w:p>
        </w:tc>
        <w:tc>
          <w:tcPr>
            <w:tcW w:w="4096" w:type="pct"/>
            <w:tcBorders>
              <w:top w:val="single" w:sz="4" w:space="0" w:color="000000"/>
              <w:left w:val="single" w:sz="4" w:space="0" w:color="000000"/>
              <w:bottom w:val="single" w:sz="4" w:space="0" w:color="000000"/>
            </w:tcBorders>
          </w:tcPr>
          <w:p w14:paraId="2F495335" w14:textId="77777777" w:rsidR="00E90283" w:rsidRPr="0071202C" w:rsidRDefault="00E90283" w:rsidP="00D53823">
            <w:pPr>
              <w:snapToGrid w:val="0"/>
              <w:spacing w:line="276" w:lineRule="auto"/>
              <w:jc w:val="center"/>
              <w:rPr>
                <w:rFonts w:ascii="Century Gothic" w:hAnsi="Century Gothic" w:cs="Tahoma"/>
                <w:b/>
                <w:sz w:val="22"/>
                <w:szCs w:val="22"/>
                <w:lang w:val="en-US"/>
              </w:rPr>
            </w:pPr>
          </w:p>
          <w:p w14:paraId="2B09F3D1" w14:textId="77777777" w:rsidR="00E90283" w:rsidRPr="0071202C" w:rsidRDefault="00E90283" w:rsidP="00D53823">
            <w:pPr>
              <w:spacing w:line="276" w:lineRule="auto"/>
              <w:jc w:val="center"/>
              <w:rPr>
                <w:rFonts w:ascii="Century Gothic" w:hAnsi="Century Gothic" w:cs="Tahoma"/>
                <w:b/>
                <w:sz w:val="22"/>
                <w:szCs w:val="22"/>
                <w:lang w:val="en-US"/>
              </w:rPr>
            </w:pPr>
            <w:r w:rsidRPr="0071202C">
              <w:rPr>
                <w:rFonts w:ascii="Century Gothic" w:hAnsi="Century Gothic" w:cs="Tahoma"/>
                <w:b/>
                <w:sz w:val="22"/>
                <w:szCs w:val="22"/>
                <w:lang w:val="en-US"/>
              </w:rPr>
              <w:t>Kegiatan</w:t>
            </w:r>
          </w:p>
          <w:p w14:paraId="37DB716B" w14:textId="77777777" w:rsidR="00E90283" w:rsidRPr="0071202C" w:rsidRDefault="00E90283" w:rsidP="00D53823">
            <w:pPr>
              <w:spacing w:line="276" w:lineRule="auto"/>
              <w:jc w:val="center"/>
              <w:rPr>
                <w:rFonts w:ascii="Century Gothic" w:hAnsi="Century Gothic" w:cs="Tahoma"/>
                <w:b/>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vAlign w:val="center"/>
          </w:tcPr>
          <w:p w14:paraId="789ADD33" w14:textId="77777777" w:rsidR="00E90283" w:rsidRPr="0071202C" w:rsidRDefault="00E90283" w:rsidP="00D53823">
            <w:pPr>
              <w:snapToGrid w:val="0"/>
              <w:spacing w:line="276" w:lineRule="auto"/>
              <w:jc w:val="center"/>
              <w:rPr>
                <w:rFonts w:ascii="Century Gothic" w:eastAsia="SimSun" w:hAnsi="Century Gothic" w:cs="Tahoma"/>
                <w:b/>
                <w:bCs/>
                <w:sz w:val="22"/>
                <w:szCs w:val="22"/>
                <w:lang w:val="en-US"/>
              </w:rPr>
            </w:pPr>
          </w:p>
          <w:p w14:paraId="6824EABB"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p w14:paraId="6B4DF5DA" w14:textId="77777777" w:rsidR="00E90283" w:rsidRPr="0071202C" w:rsidRDefault="00E90283" w:rsidP="00D53823">
            <w:pPr>
              <w:spacing w:line="276" w:lineRule="auto"/>
              <w:jc w:val="center"/>
              <w:rPr>
                <w:rFonts w:ascii="Century Gothic" w:eastAsia="SimSun" w:hAnsi="Century Gothic" w:cs="Tahoma"/>
                <w:b/>
                <w:bCs/>
                <w:sz w:val="22"/>
                <w:szCs w:val="22"/>
                <w:lang w:val="en-US"/>
              </w:rPr>
            </w:pPr>
          </w:p>
        </w:tc>
      </w:tr>
      <w:tr w:rsidR="00E90283" w:rsidRPr="0071202C" w14:paraId="727E0CA3" w14:textId="77777777" w:rsidTr="00D53823">
        <w:tc>
          <w:tcPr>
            <w:tcW w:w="472" w:type="pct"/>
            <w:tcBorders>
              <w:top w:val="single" w:sz="4" w:space="0" w:color="000000"/>
              <w:left w:val="single" w:sz="4" w:space="0" w:color="000000"/>
              <w:bottom w:val="single" w:sz="4" w:space="0" w:color="000000"/>
            </w:tcBorders>
          </w:tcPr>
          <w:p w14:paraId="581ADA2E" w14:textId="77777777" w:rsidR="00E90283" w:rsidRPr="0071202C" w:rsidRDefault="00E90283" w:rsidP="00E90283">
            <w:pPr>
              <w:pStyle w:val="ListParagraph"/>
              <w:numPr>
                <w:ilvl w:val="0"/>
                <w:numId w:val="30"/>
              </w:numPr>
              <w:jc w:val="center"/>
              <w:rPr>
                <w:rFonts w:ascii="Century Gothic" w:hAnsi="Century Gothic" w:cs="Tahoma"/>
              </w:rPr>
            </w:pPr>
            <w:r w:rsidRPr="0071202C">
              <w:rPr>
                <w:rFonts w:ascii="Century Gothic" w:eastAsia="SimSun" w:hAnsi="Century Gothic" w:cs="Tahoma"/>
                <w:bCs/>
              </w:rPr>
              <w:t xml:space="preserve"> </w:t>
            </w:r>
          </w:p>
        </w:tc>
        <w:tc>
          <w:tcPr>
            <w:tcW w:w="4096" w:type="pct"/>
            <w:tcBorders>
              <w:top w:val="single" w:sz="4" w:space="0" w:color="000000"/>
              <w:left w:val="single" w:sz="4" w:space="0" w:color="000000"/>
              <w:bottom w:val="single" w:sz="4" w:space="0" w:color="000000"/>
            </w:tcBorders>
          </w:tcPr>
          <w:p w14:paraId="19310A8E" w14:textId="3E30A74E" w:rsidR="00E90283" w:rsidRPr="0071202C" w:rsidRDefault="00E90283" w:rsidP="00E90283">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rPr>
              <w:t>Membantu memeriksa kelengkapan dan kesesuaian kualifikasi penyedia</w:t>
            </w:r>
          </w:p>
        </w:tc>
        <w:tc>
          <w:tcPr>
            <w:tcW w:w="432" w:type="pct"/>
            <w:tcBorders>
              <w:top w:val="single" w:sz="4" w:space="0" w:color="000000"/>
              <w:left w:val="single" w:sz="4" w:space="0" w:color="000000"/>
              <w:bottom w:val="single" w:sz="4" w:space="0" w:color="000000"/>
              <w:right w:val="single" w:sz="4" w:space="0" w:color="000000"/>
            </w:tcBorders>
          </w:tcPr>
          <w:p w14:paraId="096E9606" w14:textId="77777777" w:rsidR="00E90283" w:rsidRPr="0071202C" w:rsidRDefault="00E90283" w:rsidP="00E90283">
            <w:pPr>
              <w:spacing w:line="276" w:lineRule="auto"/>
              <w:jc w:val="center"/>
              <w:rPr>
                <w:rFonts w:ascii="Century Gothic" w:hAnsi="Century Gothic"/>
                <w:color w:val="0070C0"/>
                <w:sz w:val="22"/>
                <w:szCs w:val="22"/>
                <w:lang w:val="en-US"/>
              </w:rPr>
            </w:pPr>
            <w:r w:rsidRPr="0071202C">
              <w:rPr>
                <w:rFonts w:ascii="Century Gothic" w:hAnsi="Century Gothic" w:cs="Arial"/>
                <w:b/>
                <w:bCs/>
                <w:sz w:val="22"/>
                <w:szCs w:val="22"/>
                <w:u w:val="single"/>
                <w:lang w:val="en-US"/>
              </w:rPr>
              <w:t>√</w:t>
            </w:r>
          </w:p>
        </w:tc>
      </w:tr>
      <w:tr w:rsidR="00E90283" w:rsidRPr="0071202C" w14:paraId="7DB4F5A6" w14:textId="77777777" w:rsidTr="00E90283">
        <w:trPr>
          <w:trHeight w:val="106"/>
        </w:trPr>
        <w:tc>
          <w:tcPr>
            <w:tcW w:w="472" w:type="pct"/>
            <w:tcBorders>
              <w:top w:val="single" w:sz="4" w:space="0" w:color="000000"/>
              <w:left w:val="single" w:sz="4" w:space="0" w:color="000000"/>
              <w:bottom w:val="single" w:sz="4" w:space="0" w:color="000000"/>
            </w:tcBorders>
          </w:tcPr>
          <w:p w14:paraId="68B7CCB6" w14:textId="77777777" w:rsidR="00E90283" w:rsidRPr="0071202C" w:rsidRDefault="00E90283" w:rsidP="00E90283">
            <w:pPr>
              <w:pStyle w:val="ListParagraph"/>
              <w:numPr>
                <w:ilvl w:val="0"/>
                <w:numId w:val="30"/>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6E3559ED" w14:textId="77777777" w:rsidR="00E90283" w:rsidRPr="0071202C" w:rsidRDefault="00E90283" w:rsidP="00D53823">
            <w:pPr>
              <w:spacing w:line="276" w:lineRule="auto"/>
              <w:rPr>
                <w:rFonts w:ascii="Century Gothic" w:hAnsi="Century Gothic" w:cs="Tahoma"/>
                <w:sz w:val="22"/>
                <w:szCs w:val="22"/>
              </w:rPr>
            </w:pPr>
            <w:r w:rsidRPr="0071202C">
              <w:rPr>
                <w:rFonts w:ascii="Century Gothic" w:hAnsi="Century Gothic" w:cs="Tahoma"/>
                <w:sz w:val="22"/>
                <w:szCs w:val="22"/>
              </w:rPr>
              <w:t xml:space="preserve">Menyusun HPS (Harga Perkiraan Sendiri) dan BOQ (Bill </w:t>
            </w:r>
            <w:proofErr w:type="gramStart"/>
            <w:r w:rsidRPr="0071202C">
              <w:rPr>
                <w:rFonts w:ascii="Century Gothic" w:hAnsi="Century Gothic" w:cs="Tahoma"/>
                <w:sz w:val="22"/>
                <w:szCs w:val="22"/>
              </w:rPr>
              <w:t>Of</w:t>
            </w:r>
            <w:proofErr w:type="gramEnd"/>
            <w:r w:rsidRPr="0071202C">
              <w:rPr>
                <w:rFonts w:ascii="Century Gothic" w:hAnsi="Century Gothic" w:cs="Tahoma"/>
                <w:sz w:val="22"/>
                <w:szCs w:val="22"/>
              </w:rPr>
              <w:t xml:space="preserve"> Quantity)</w:t>
            </w:r>
            <w:r>
              <w:rPr>
                <w:rFonts w:ascii="Century Gothic" w:hAnsi="Century Gothic" w:cs="Tahoma"/>
                <w:sz w:val="22"/>
                <w:szCs w:val="22"/>
              </w:rPr>
              <w:t xml:space="preserve"> KNMP 2026</w:t>
            </w:r>
          </w:p>
        </w:tc>
        <w:tc>
          <w:tcPr>
            <w:tcW w:w="432" w:type="pct"/>
            <w:tcBorders>
              <w:top w:val="single" w:sz="4" w:space="0" w:color="000000"/>
              <w:left w:val="single" w:sz="4" w:space="0" w:color="000000"/>
              <w:bottom w:val="single" w:sz="4" w:space="0" w:color="000000"/>
              <w:right w:val="single" w:sz="4" w:space="0" w:color="000000"/>
            </w:tcBorders>
          </w:tcPr>
          <w:p w14:paraId="0FC7C3F3" w14:textId="77777777" w:rsidR="00E90283" w:rsidRPr="0071202C" w:rsidRDefault="00E90283" w:rsidP="00D53823">
            <w:pPr>
              <w:jc w:val="center"/>
              <w:rPr>
                <w:rFonts w:ascii="Century Gothic" w:eastAsia="SimSun" w:hAnsi="Century Gothic" w:cs="Tahoma"/>
                <w:bCs/>
                <w:color w:val="0070C0"/>
                <w:sz w:val="22"/>
                <w:szCs w:val="22"/>
                <w:lang w:val="en-US"/>
              </w:rPr>
            </w:pPr>
            <w:r w:rsidRPr="0071202C">
              <w:rPr>
                <w:rFonts w:ascii="Century Gothic" w:hAnsi="Century Gothic" w:cs="Arial"/>
                <w:b/>
                <w:bCs/>
                <w:sz w:val="22"/>
                <w:szCs w:val="22"/>
                <w:u w:val="single"/>
                <w:lang w:val="en-US"/>
              </w:rPr>
              <w:t>√</w:t>
            </w:r>
          </w:p>
        </w:tc>
      </w:tr>
      <w:tr w:rsidR="00E90283" w:rsidRPr="0071202C" w14:paraId="4C40B379" w14:textId="77777777" w:rsidTr="00D53823">
        <w:tc>
          <w:tcPr>
            <w:tcW w:w="472" w:type="pct"/>
            <w:tcBorders>
              <w:top w:val="single" w:sz="4" w:space="0" w:color="000000"/>
              <w:left w:val="single" w:sz="4" w:space="0" w:color="000000"/>
              <w:bottom w:val="single" w:sz="4" w:space="0" w:color="000000"/>
            </w:tcBorders>
          </w:tcPr>
          <w:p w14:paraId="2240E03C" w14:textId="77777777" w:rsidR="00E90283" w:rsidRPr="0071202C" w:rsidRDefault="00E90283" w:rsidP="00E90283">
            <w:pPr>
              <w:pStyle w:val="ListParagraph"/>
              <w:numPr>
                <w:ilvl w:val="0"/>
                <w:numId w:val="30"/>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2DE72C40" w14:textId="52D2E9BB" w:rsidR="00E90283" w:rsidRPr="0071202C" w:rsidRDefault="00EC1E63" w:rsidP="00D53823">
            <w:pPr>
              <w:spacing w:line="276" w:lineRule="auto"/>
              <w:rPr>
                <w:rFonts w:ascii="Century Gothic" w:eastAsia="SimSun" w:hAnsi="Century Gothic" w:cs="Tahoma"/>
                <w:bCs/>
                <w:sz w:val="22"/>
                <w:szCs w:val="22"/>
                <w:lang w:val="en-US"/>
              </w:rPr>
            </w:pPr>
            <w:r w:rsidRPr="00EC1E63">
              <w:rPr>
                <w:rFonts w:ascii="Century Gothic" w:eastAsia="SimSun" w:hAnsi="Century Gothic" w:cs="Tahoma"/>
                <w:bCs/>
                <w:sz w:val="22"/>
                <w:szCs w:val="22"/>
              </w:rPr>
              <w:t>Merekap lokasi pekerjaan KNMP yang telah direncanakan</w:t>
            </w:r>
          </w:p>
        </w:tc>
        <w:tc>
          <w:tcPr>
            <w:tcW w:w="432" w:type="pct"/>
            <w:tcBorders>
              <w:top w:val="single" w:sz="4" w:space="0" w:color="000000"/>
              <w:left w:val="single" w:sz="4" w:space="0" w:color="000000"/>
              <w:bottom w:val="single" w:sz="4" w:space="0" w:color="000000"/>
              <w:right w:val="single" w:sz="4" w:space="0" w:color="000000"/>
            </w:tcBorders>
          </w:tcPr>
          <w:p w14:paraId="18994D8C" w14:textId="44BC30C7" w:rsidR="00E90283" w:rsidRPr="0071202C" w:rsidRDefault="00EC1E63" w:rsidP="00D53823">
            <w:pPr>
              <w:spacing w:line="276" w:lineRule="auto"/>
              <w:jc w:val="center"/>
              <w:rPr>
                <w:rFonts w:ascii="Century Gothic" w:hAnsi="Century Gothic"/>
                <w:sz w:val="22"/>
                <w:szCs w:val="22"/>
              </w:rPr>
            </w:pPr>
            <w:r w:rsidRPr="0071202C">
              <w:rPr>
                <w:rFonts w:ascii="Century Gothic" w:hAnsi="Century Gothic" w:cs="Arial"/>
                <w:b/>
                <w:bCs/>
                <w:sz w:val="22"/>
                <w:szCs w:val="22"/>
                <w:u w:val="single"/>
                <w:lang w:val="en-US"/>
              </w:rPr>
              <w:t>√</w:t>
            </w:r>
          </w:p>
        </w:tc>
      </w:tr>
      <w:tr w:rsidR="00E90283" w:rsidRPr="0071202C" w14:paraId="3BF8CFB0" w14:textId="77777777" w:rsidTr="00D53823">
        <w:tc>
          <w:tcPr>
            <w:tcW w:w="472" w:type="pct"/>
            <w:tcBorders>
              <w:top w:val="single" w:sz="4" w:space="0" w:color="000000"/>
              <w:left w:val="single" w:sz="4" w:space="0" w:color="000000"/>
              <w:bottom w:val="single" w:sz="4" w:space="0" w:color="000000"/>
            </w:tcBorders>
          </w:tcPr>
          <w:p w14:paraId="69320AF6" w14:textId="77777777" w:rsidR="00E90283" w:rsidRPr="0071202C" w:rsidRDefault="00E90283" w:rsidP="00E90283">
            <w:pPr>
              <w:pStyle w:val="ListParagraph"/>
              <w:numPr>
                <w:ilvl w:val="0"/>
                <w:numId w:val="30"/>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3FDB6FAF" w14:textId="77777777" w:rsidR="00E90283" w:rsidRPr="0071202C" w:rsidRDefault="00E90283" w:rsidP="00D53823">
            <w:pPr>
              <w:spacing w:line="276" w:lineRule="auto"/>
              <w:rPr>
                <w:rFonts w:ascii="Century Gothic" w:eastAsia="SimSun" w:hAnsi="Century Gothic" w:cs="Tahoma"/>
                <w:bCs/>
                <w:sz w:val="22"/>
                <w:szCs w:val="22"/>
                <w:lang w:val="en-US"/>
              </w:rPr>
            </w:pPr>
            <w:r w:rsidRPr="0071202C">
              <w:rPr>
                <w:rFonts w:ascii="Century Gothic" w:eastAsia="SimSun" w:hAnsi="Century Gothic" w:cs="Tahoma"/>
                <w:bCs/>
                <w:sz w:val="22"/>
                <w:szCs w:val="22"/>
                <w:lang w:val="en-US"/>
              </w:rPr>
              <w:t xml:space="preserve"> </w:t>
            </w:r>
          </w:p>
        </w:tc>
        <w:tc>
          <w:tcPr>
            <w:tcW w:w="432" w:type="pct"/>
            <w:tcBorders>
              <w:top w:val="single" w:sz="4" w:space="0" w:color="000000"/>
              <w:left w:val="single" w:sz="4" w:space="0" w:color="000000"/>
              <w:bottom w:val="single" w:sz="4" w:space="0" w:color="000000"/>
              <w:right w:val="single" w:sz="4" w:space="0" w:color="000000"/>
            </w:tcBorders>
          </w:tcPr>
          <w:p w14:paraId="60587120" w14:textId="77777777" w:rsidR="00E90283" w:rsidRPr="0071202C" w:rsidRDefault="00E90283" w:rsidP="00D53823">
            <w:pPr>
              <w:spacing w:line="276" w:lineRule="auto"/>
              <w:jc w:val="center"/>
              <w:rPr>
                <w:rFonts w:ascii="Century Gothic" w:hAnsi="Century Gothic"/>
                <w:sz w:val="22"/>
                <w:szCs w:val="22"/>
              </w:rPr>
            </w:pPr>
          </w:p>
        </w:tc>
      </w:tr>
      <w:tr w:rsidR="00E90283" w:rsidRPr="0071202C" w14:paraId="7193FCC2" w14:textId="77777777" w:rsidTr="00D53823">
        <w:tc>
          <w:tcPr>
            <w:tcW w:w="472" w:type="pct"/>
            <w:tcBorders>
              <w:top w:val="single" w:sz="4" w:space="0" w:color="000000"/>
              <w:left w:val="single" w:sz="4" w:space="0" w:color="000000"/>
              <w:bottom w:val="single" w:sz="4" w:space="0" w:color="000000"/>
            </w:tcBorders>
          </w:tcPr>
          <w:p w14:paraId="53445E77" w14:textId="77777777" w:rsidR="00E90283" w:rsidRPr="0071202C" w:rsidRDefault="00E90283" w:rsidP="00E90283">
            <w:pPr>
              <w:pStyle w:val="ListParagraph"/>
              <w:numPr>
                <w:ilvl w:val="0"/>
                <w:numId w:val="30"/>
              </w:numPr>
              <w:ind w:hanging="414"/>
              <w:jc w:val="center"/>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00E8D8AC" w14:textId="77777777" w:rsidR="00E90283" w:rsidRPr="0071202C" w:rsidRDefault="00E90283" w:rsidP="00D53823">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7FCCDF00" w14:textId="77777777" w:rsidR="00E90283" w:rsidRPr="0071202C" w:rsidRDefault="00E90283" w:rsidP="00D53823">
            <w:pPr>
              <w:spacing w:line="276" w:lineRule="auto"/>
              <w:jc w:val="center"/>
              <w:rPr>
                <w:rFonts w:ascii="Century Gothic" w:hAnsi="Century Gothic"/>
                <w:sz w:val="22"/>
                <w:szCs w:val="22"/>
              </w:rPr>
            </w:pPr>
          </w:p>
        </w:tc>
      </w:tr>
      <w:tr w:rsidR="00E90283" w:rsidRPr="0071202C" w14:paraId="7B6777BC" w14:textId="77777777" w:rsidTr="00D53823">
        <w:tc>
          <w:tcPr>
            <w:tcW w:w="472" w:type="pct"/>
            <w:tcBorders>
              <w:top w:val="single" w:sz="4" w:space="0" w:color="000000"/>
              <w:left w:val="single" w:sz="4" w:space="0" w:color="000000"/>
              <w:bottom w:val="single" w:sz="4" w:space="0" w:color="000000"/>
            </w:tcBorders>
          </w:tcPr>
          <w:p w14:paraId="55548A4C" w14:textId="77777777" w:rsidR="00E90283" w:rsidRPr="0071202C" w:rsidRDefault="00E90283" w:rsidP="00E90283">
            <w:pPr>
              <w:pStyle w:val="ListParagraph"/>
              <w:numPr>
                <w:ilvl w:val="0"/>
                <w:numId w:val="30"/>
              </w:numPr>
              <w:ind w:hanging="414"/>
              <w:rPr>
                <w:rFonts w:ascii="Century Gothic" w:eastAsia="SimSun" w:hAnsi="Century Gothic" w:cs="Tahoma"/>
                <w:bCs/>
              </w:rPr>
            </w:pPr>
          </w:p>
        </w:tc>
        <w:tc>
          <w:tcPr>
            <w:tcW w:w="4096" w:type="pct"/>
            <w:tcBorders>
              <w:top w:val="single" w:sz="4" w:space="0" w:color="000000"/>
              <w:left w:val="single" w:sz="4" w:space="0" w:color="000000"/>
              <w:bottom w:val="single" w:sz="4" w:space="0" w:color="000000"/>
            </w:tcBorders>
          </w:tcPr>
          <w:p w14:paraId="274A6E23" w14:textId="77777777" w:rsidR="00E90283" w:rsidRPr="0071202C" w:rsidRDefault="00E90283" w:rsidP="00D53823">
            <w:pPr>
              <w:spacing w:line="276" w:lineRule="auto"/>
              <w:rPr>
                <w:rFonts w:ascii="Century Gothic" w:eastAsia="SimSun" w:hAnsi="Century Gothic" w:cs="Tahoma"/>
                <w:bCs/>
                <w:sz w:val="22"/>
                <w:szCs w:val="22"/>
                <w:lang w:val="en-US"/>
              </w:rPr>
            </w:pPr>
          </w:p>
        </w:tc>
        <w:tc>
          <w:tcPr>
            <w:tcW w:w="432" w:type="pct"/>
            <w:tcBorders>
              <w:top w:val="single" w:sz="4" w:space="0" w:color="000000"/>
              <w:left w:val="single" w:sz="4" w:space="0" w:color="000000"/>
              <w:bottom w:val="single" w:sz="4" w:space="0" w:color="000000"/>
              <w:right w:val="single" w:sz="4" w:space="0" w:color="000000"/>
            </w:tcBorders>
          </w:tcPr>
          <w:p w14:paraId="6D6FF719" w14:textId="77777777" w:rsidR="00E90283" w:rsidRPr="0071202C" w:rsidRDefault="00E90283" w:rsidP="00D53823">
            <w:pPr>
              <w:spacing w:line="276" w:lineRule="auto"/>
              <w:jc w:val="center"/>
              <w:rPr>
                <w:rFonts w:ascii="Century Gothic" w:hAnsi="Century Gothic"/>
                <w:sz w:val="22"/>
                <w:szCs w:val="22"/>
              </w:rPr>
            </w:pPr>
          </w:p>
        </w:tc>
      </w:tr>
    </w:tbl>
    <w:p w14:paraId="4B6958AA" w14:textId="77777777" w:rsidR="00E90283" w:rsidRPr="0071202C" w:rsidRDefault="00E90283" w:rsidP="00E90283">
      <w:pPr>
        <w:spacing w:line="276" w:lineRule="auto"/>
        <w:rPr>
          <w:rFonts w:ascii="Century Gothic" w:hAnsi="Century Gothic" w:cs="Tahoma"/>
          <w:bCs/>
          <w:sz w:val="22"/>
          <w:szCs w:val="22"/>
        </w:rPr>
      </w:pPr>
    </w:p>
    <w:p w14:paraId="237B44DB" w14:textId="77777777" w:rsidR="00E90283" w:rsidRPr="0071202C" w:rsidRDefault="00E90283" w:rsidP="00E90283">
      <w:pPr>
        <w:numPr>
          <w:ilvl w:val="0"/>
          <w:numId w:val="31"/>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t>LOKASI KNMP (Dikantor dikosongkan)</w:t>
      </w:r>
    </w:p>
    <w:tbl>
      <w:tblPr>
        <w:tblW w:w="5000" w:type="pct"/>
        <w:tblLook w:val="0000" w:firstRow="0" w:lastRow="0" w:firstColumn="0" w:lastColumn="0" w:noHBand="0" w:noVBand="0"/>
      </w:tblPr>
      <w:tblGrid>
        <w:gridCol w:w="988"/>
        <w:gridCol w:w="4865"/>
        <w:gridCol w:w="999"/>
        <w:gridCol w:w="1471"/>
        <w:gridCol w:w="1585"/>
      </w:tblGrid>
      <w:tr w:rsidR="00E90283" w:rsidRPr="0071202C" w14:paraId="04E69DD9" w14:textId="77777777" w:rsidTr="00D53823">
        <w:tc>
          <w:tcPr>
            <w:tcW w:w="499" w:type="pct"/>
            <w:tcBorders>
              <w:top w:val="single" w:sz="4" w:space="0" w:color="000000"/>
              <w:left w:val="single" w:sz="4" w:space="0" w:color="000000"/>
              <w:bottom w:val="single" w:sz="4" w:space="0" w:color="000000"/>
            </w:tcBorders>
            <w:vAlign w:val="center"/>
          </w:tcPr>
          <w:p w14:paraId="4B0D49E5"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No</w:t>
            </w:r>
          </w:p>
        </w:tc>
        <w:tc>
          <w:tcPr>
            <w:tcW w:w="2455" w:type="pct"/>
            <w:tcBorders>
              <w:top w:val="single" w:sz="4" w:space="0" w:color="000000"/>
              <w:left w:val="single" w:sz="4" w:space="0" w:color="000000"/>
              <w:bottom w:val="single" w:sz="4" w:space="0" w:color="000000"/>
            </w:tcBorders>
            <w:vAlign w:val="center"/>
          </w:tcPr>
          <w:p w14:paraId="57D8A2D8" w14:textId="77777777" w:rsidR="00E90283" w:rsidRPr="0071202C" w:rsidRDefault="00E90283" w:rsidP="00D53823">
            <w:pPr>
              <w:snapToGrid w:val="0"/>
              <w:spacing w:line="276" w:lineRule="auto"/>
              <w:jc w:val="center"/>
              <w:rPr>
                <w:rFonts w:ascii="Century Gothic" w:eastAsia="SimSun" w:hAnsi="Century Gothic" w:cs="Tahoma"/>
                <w:b/>
                <w:bCs/>
                <w:sz w:val="22"/>
                <w:szCs w:val="22"/>
                <w:lang w:val="en-US"/>
              </w:rPr>
            </w:pPr>
          </w:p>
          <w:p w14:paraId="2CEC0B57"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Peristiwa</w:t>
            </w:r>
          </w:p>
          <w:p w14:paraId="767BDE65" w14:textId="77777777" w:rsidR="00E90283" w:rsidRPr="0071202C" w:rsidRDefault="00E90283" w:rsidP="00D53823">
            <w:pPr>
              <w:spacing w:line="276" w:lineRule="auto"/>
              <w:jc w:val="center"/>
              <w:rPr>
                <w:rFonts w:ascii="Century Gothic" w:eastAsia="SimSun" w:hAnsi="Century Gothic" w:cs="Tahoma"/>
                <w:b/>
                <w:bCs/>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090FC813"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Status</w:t>
            </w:r>
          </w:p>
        </w:tc>
        <w:tc>
          <w:tcPr>
            <w:tcW w:w="742" w:type="pct"/>
            <w:tcBorders>
              <w:top w:val="single" w:sz="4" w:space="0" w:color="000000"/>
              <w:left w:val="single" w:sz="4" w:space="0" w:color="000000"/>
              <w:bottom w:val="single" w:sz="4" w:space="0" w:color="000000"/>
              <w:right w:val="single" w:sz="4" w:space="0" w:color="000000"/>
            </w:tcBorders>
            <w:vAlign w:val="center"/>
          </w:tcPr>
          <w:p w14:paraId="3D7B2C49"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Keterangan</w:t>
            </w:r>
          </w:p>
        </w:tc>
        <w:tc>
          <w:tcPr>
            <w:tcW w:w="800" w:type="pct"/>
            <w:tcBorders>
              <w:top w:val="single" w:sz="4" w:space="0" w:color="000000"/>
              <w:left w:val="single" w:sz="4" w:space="0" w:color="000000"/>
              <w:bottom w:val="single" w:sz="4" w:space="0" w:color="000000"/>
              <w:right w:val="single" w:sz="4" w:space="0" w:color="000000"/>
            </w:tcBorders>
            <w:vAlign w:val="center"/>
          </w:tcPr>
          <w:p w14:paraId="395ECCE1" w14:textId="77777777" w:rsidR="00E90283" w:rsidRPr="0071202C" w:rsidRDefault="00E90283" w:rsidP="00D53823">
            <w:pPr>
              <w:spacing w:line="276" w:lineRule="auto"/>
              <w:jc w:val="center"/>
              <w:rPr>
                <w:rFonts w:ascii="Century Gothic" w:eastAsia="SimSun" w:hAnsi="Century Gothic" w:cs="Tahoma"/>
                <w:b/>
                <w:bCs/>
                <w:sz w:val="22"/>
                <w:szCs w:val="22"/>
                <w:lang w:val="en-US"/>
              </w:rPr>
            </w:pPr>
            <w:r w:rsidRPr="0071202C">
              <w:rPr>
                <w:rFonts w:ascii="Century Gothic" w:eastAsia="SimSun" w:hAnsi="Century Gothic" w:cs="Tahoma"/>
                <w:b/>
                <w:bCs/>
                <w:sz w:val="22"/>
                <w:szCs w:val="22"/>
                <w:lang w:val="en-US"/>
              </w:rPr>
              <w:t>Tindak Lanjut</w:t>
            </w:r>
          </w:p>
        </w:tc>
      </w:tr>
      <w:tr w:rsidR="00E90283" w:rsidRPr="0071202C" w14:paraId="16D04EEB" w14:textId="77777777" w:rsidTr="00D53823">
        <w:tc>
          <w:tcPr>
            <w:tcW w:w="499" w:type="pct"/>
            <w:tcBorders>
              <w:top w:val="single" w:sz="4" w:space="0" w:color="000000"/>
              <w:left w:val="single" w:sz="4" w:space="0" w:color="000000"/>
              <w:bottom w:val="single" w:sz="4" w:space="0" w:color="000000"/>
            </w:tcBorders>
            <w:vAlign w:val="center"/>
          </w:tcPr>
          <w:p w14:paraId="1E423399" w14:textId="77777777" w:rsidR="00E90283" w:rsidRPr="0071202C" w:rsidRDefault="00E90283" w:rsidP="00E90283">
            <w:pPr>
              <w:pStyle w:val="ListParagraph"/>
              <w:numPr>
                <w:ilvl w:val="0"/>
                <w:numId w:val="29"/>
              </w:numPr>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6CC23D09" w14:textId="77777777" w:rsidR="00E90283" w:rsidRPr="0071202C" w:rsidRDefault="00E90283" w:rsidP="00D53823">
            <w:pPr>
              <w:jc w:val="both"/>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72AC74E8"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5D0DE52F"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791E347B" w14:textId="77777777" w:rsidR="00E90283" w:rsidRPr="0071202C" w:rsidRDefault="00E90283" w:rsidP="00D53823">
            <w:pPr>
              <w:snapToGrid w:val="0"/>
              <w:spacing w:line="276" w:lineRule="auto"/>
              <w:jc w:val="both"/>
              <w:rPr>
                <w:rFonts w:ascii="Century Gothic" w:eastAsia="SimSun" w:hAnsi="Century Gothic" w:cs="Tahoma"/>
                <w:sz w:val="22"/>
                <w:szCs w:val="22"/>
                <w:lang w:val="en-US"/>
              </w:rPr>
            </w:pPr>
          </w:p>
        </w:tc>
      </w:tr>
      <w:tr w:rsidR="00E90283" w:rsidRPr="0071202C" w14:paraId="2139B7EF" w14:textId="77777777" w:rsidTr="00D53823">
        <w:tc>
          <w:tcPr>
            <w:tcW w:w="499" w:type="pct"/>
            <w:tcBorders>
              <w:top w:val="single" w:sz="4" w:space="0" w:color="000000"/>
              <w:left w:val="single" w:sz="4" w:space="0" w:color="000000"/>
              <w:bottom w:val="single" w:sz="4" w:space="0" w:color="000000"/>
            </w:tcBorders>
            <w:vAlign w:val="center"/>
          </w:tcPr>
          <w:p w14:paraId="50704724" w14:textId="77777777" w:rsidR="00E90283" w:rsidRPr="0071202C" w:rsidRDefault="00E90283" w:rsidP="00E90283">
            <w:pPr>
              <w:pStyle w:val="ListParagraph"/>
              <w:numPr>
                <w:ilvl w:val="0"/>
                <w:numId w:val="29"/>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7E660BA3" w14:textId="77777777" w:rsidR="00E90283" w:rsidRPr="0071202C" w:rsidRDefault="00E90283" w:rsidP="00D53823">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2BD96B12"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4EED58F2"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027A19BA"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r>
      <w:tr w:rsidR="00E90283" w:rsidRPr="0071202C" w14:paraId="6F920255" w14:textId="77777777" w:rsidTr="00D53823">
        <w:tc>
          <w:tcPr>
            <w:tcW w:w="499" w:type="pct"/>
            <w:tcBorders>
              <w:top w:val="single" w:sz="4" w:space="0" w:color="000000"/>
              <w:left w:val="single" w:sz="4" w:space="0" w:color="000000"/>
              <w:bottom w:val="single" w:sz="4" w:space="0" w:color="000000"/>
            </w:tcBorders>
            <w:vAlign w:val="center"/>
          </w:tcPr>
          <w:p w14:paraId="3E520A9E" w14:textId="77777777" w:rsidR="00E90283" w:rsidRPr="0071202C" w:rsidRDefault="00E90283" w:rsidP="00E90283">
            <w:pPr>
              <w:pStyle w:val="ListParagraph"/>
              <w:numPr>
                <w:ilvl w:val="0"/>
                <w:numId w:val="29"/>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6C6E221E" w14:textId="77777777" w:rsidR="00E90283" w:rsidRPr="0071202C" w:rsidRDefault="00E90283" w:rsidP="00D53823">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581FC71E"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5626AB3B"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2483CE67"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r>
      <w:tr w:rsidR="00E90283" w:rsidRPr="0071202C" w14:paraId="0A7DFA13" w14:textId="77777777" w:rsidTr="00D53823">
        <w:tc>
          <w:tcPr>
            <w:tcW w:w="499" w:type="pct"/>
            <w:tcBorders>
              <w:top w:val="single" w:sz="4" w:space="0" w:color="000000"/>
              <w:left w:val="single" w:sz="4" w:space="0" w:color="000000"/>
              <w:bottom w:val="single" w:sz="4" w:space="0" w:color="000000"/>
            </w:tcBorders>
            <w:vAlign w:val="center"/>
          </w:tcPr>
          <w:p w14:paraId="4F706A91" w14:textId="77777777" w:rsidR="00E90283" w:rsidRPr="0071202C" w:rsidRDefault="00E90283" w:rsidP="00E90283">
            <w:pPr>
              <w:pStyle w:val="ListParagraph"/>
              <w:numPr>
                <w:ilvl w:val="0"/>
                <w:numId w:val="29"/>
              </w:numPr>
              <w:ind w:hanging="414"/>
              <w:jc w:val="center"/>
              <w:rPr>
                <w:rFonts w:ascii="Century Gothic" w:eastAsia="SimSun" w:hAnsi="Century Gothic" w:cs="Tahoma"/>
                <w:bCs/>
              </w:rPr>
            </w:pPr>
          </w:p>
        </w:tc>
        <w:tc>
          <w:tcPr>
            <w:tcW w:w="2455" w:type="pct"/>
            <w:tcBorders>
              <w:top w:val="single" w:sz="4" w:space="0" w:color="000000"/>
              <w:left w:val="single" w:sz="4" w:space="0" w:color="000000"/>
              <w:bottom w:val="single" w:sz="4" w:space="0" w:color="000000"/>
            </w:tcBorders>
            <w:vAlign w:val="center"/>
          </w:tcPr>
          <w:p w14:paraId="26B527E6" w14:textId="77777777" w:rsidR="00E90283" w:rsidRPr="0071202C" w:rsidRDefault="00E90283" w:rsidP="00D53823">
            <w:pPr>
              <w:rPr>
                <w:rFonts w:ascii="Century Gothic" w:eastAsia="SimSun" w:hAnsi="Century Gothic" w:cs="Tahoma"/>
                <w:sz w:val="22"/>
                <w:szCs w:val="22"/>
                <w:lang w:val="en-US"/>
              </w:rPr>
            </w:pPr>
          </w:p>
        </w:tc>
        <w:tc>
          <w:tcPr>
            <w:tcW w:w="504" w:type="pct"/>
            <w:tcBorders>
              <w:top w:val="single" w:sz="4" w:space="0" w:color="000000"/>
              <w:left w:val="single" w:sz="4" w:space="0" w:color="000000"/>
              <w:bottom w:val="single" w:sz="4" w:space="0" w:color="000000"/>
              <w:right w:val="single" w:sz="4" w:space="0" w:color="000000"/>
            </w:tcBorders>
            <w:vAlign w:val="center"/>
          </w:tcPr>
          <w:p w14:paraId="0EC879A0"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742" w:type="pct"/>
            <w:tcBorders>
              <w:top w:val="single" w:sz="4" w:space="0" w:color="000000"/>
              <w:left w:val="single" w:sz="4" w:space="0" w:color="000000"/>
              <w:bottom w:val="single" w:sz="4" w:space="0" w:color="000000"/>
              <w:right w:val="single" w:sz="4" w:space="0" w:color="000000"/>
            </w:tcBorders>
          </w:tcPr>
          <w:p w14:paraId="3BEEA526"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c>
          <w:tcPr>
            <w:tcW w:w="800" w:type="pct"/>
            <w:tcBorders>
              <w:top w:val="single" w:sz="4" w:space="0" w:color="000000"/>
              <w:left w:val="single" w:sz="4" w:space="0" w:color="000000"/>
              <w:bottom w:val="single" w:sz="4" w:space="0" w:color="000000"/>
              <w:right w:val="single" w:sz="4" w:space="0" w:color="000000"/>
            </w:tcBorders>
          </w:tcPr>
          <w:p w14:paraId="4D427B38" w14:textId="77777777" w:rsidR="00E90283" w:rsidRPr="0071202C" w:rsidRDefault="00E90283" w:rsidP="00D53823">
            <w:pPr>
              <w:snapToGrid w:val="0"/>
              <w:spacing w:line="276" w:lineRule="auto"/>
              <w:rPr>
                <w:rFonts w:ascii="Century Gothic" w:eastAsia="SimSun" w:hAnsi="Century Gothic" w:cs="Tahoma"/>
                <w:sz w:val="22"/>
                <w:szCs w:val="22"/>
                <w:lang w:val="en-US"/>
              </w:rPr>
            </w:pPr>
          </w:p>
        </w:tc>
      </w:tr>
    </w:tbl>
    <w:p w14:paraId="1DEF5F81" w14:textId="77777777" w:rsidR="00E90283" w:rsidRPr="0071202C" w:rsidRDefault="00E90283" w:rsidP="00E90283">
      <w:pPr>
        <w:spacing w:line="276" w:lineRule="auto"/>
        <w:rPr>
          <w:rFonts w:ascii="Century Gothic" w:hAnsi="Century Gothic" w:cs="Tahoma"/>
          <w:b/>
          <w:bCs/>
          <w:sz w:val="22"/>
          <w:szCs w:val="22"/>
        </w:rPr>
      </w:pPr>
      <w:r w:rsidRPr="0071202C">
        <w:rPr>
          <w:rFonts w:ascii="Century Gothic" w:hAnsi="Century Gothic" w:cs="Tahoma"/>
          <w:b/>
          <w:bCs/>
          <w:sz w:val="22"/>
          <w:szCs w:val="22"/>
          <w:u w:val="single"/>
          <w:lang w:val="en-US"/>
        </w:rPr>
        <w:t>Status</w:t>
      </w:r>
      <w:r w:rsidRPr="0071202C">
        <w:rPr>
          <w:rFonts w:ascii="Century Gothic" w:hAnsi="Century Gothic" w:cs="Tahoma"/>
          <w:sz w:val="22"/>
          <w:szCs w:val="22"/>
          <w:u w:val="single"/>
          <w:lang w:val="en-US"/>
        </w:rPr>
        <w:t>: Clear/Hold/On-Progress</w:t>
      </w:r>
      <w:r w:rsidRPr="0071202C">
        <w:rPr>
          <w:rFonts w:ascii="Century Gothic" w:hAnsi="Century Gothic" w:cs="Tahoma"/>
          <w:b/>
          <w:bCs/>
          <w:sz w:val="22"/>
          <w:szCs w:val="22"/>
        </w:rPr>
        <w:br w:type="page"/>
      </w:r>
    </w:p>
    <w:p w14:paraId="032F9EF9" w14:textId="77777777" w:rsidR="00E90283" w:rsidRPr="0071202C" w:rsidRDefault="00E90283" w:rsidP="00E90283">
      <w:pPr>
        <w:numPr>
          <w:ilvl w:val="0"/>
          <w:numId w:val="31"/>
        </w:numPr>
        <w:spacing w:line="276" w:lineRule="auto"/>
        <w:jc w:val="both"/>
        <w:rPr>
          <w:rFonts w:ascii="Century Gothic" w:hAnsi="Century Gothic" w:cs="Tahoma"/>
          <w:b/>
          <w:bCs/>
          <w:sz w:val="22"/>
          <w:szCs w:val="22"/>
        </w:rPr>
      </w:pPr>
      <w:r w:rsidRPr="0071202C">
        <w:rPr>
          <w:rFonts w:ascii="Century Gothic" w:hAnsi="Century Gothic" w:cs="Tahoma"/>
          <w:b/>
          <w:bCs/>
          <w:sz w:val="22"/>
          <w:szCs w:val="22"/>
        </w:rPr>
        <w:lastRenderedPageBreak/>
        <w:t>DOKUMENTASI</w:t>
      </w:r>
    </w:p>
    <w:tbl>
      <w:tblPr>
        <w:tblStyle w:val="TableGrid"/>
        <w:tblW w:w="9918" w:type="dxa"/>
        <w:tblLook w:val="04A0" w:firstRow="1" w:lastRow="0" w:firstColumn="1" w:lastColumn="0" w:noHBand="0" w:noVBand="1"/>
      </w:tblPr>
      <w:tblGrid>
        <w:gridCol w:w="839"/>
        <w:gridCol w:w="5393"/>
        <w:gridCol w:w="3686"/>
      </w:tblGrid>
      <w:tr w:rsidR="00E90283" w:rsidRPr="0071202C" w14:paraId="65A3F4C6" w14:textId="77777777" w:rsidTr="00D53823">
        <w:tc>
          <w:tcPr>
            <w:tcW w:w="839" w:type="dxa"/>
            <w:vAlign w:val="center"/>
          </w:tcPr>
          <w:p w14:paraId="54F27865" w14:textId="77777777" w:rsidR="00E90283" w:rsidRPr="0071202C" w:rsidRDefault="00E90283"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No.</w:t>
            </w:r>
          </w:p>
        </w:tc>
        <w:tc>
          <w:tcPr>
            <w:tcW w:w="5393" w:type="dxa"/>
            <w:vAlign w:val="center"/>
          </w:tcPr>
          <w:p w14:paraId="75018E89" w14:textId="77777777" w:rsidR="00E90283" w:rsidRPr="0071202C" w:rsidRDefault="00E90283"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Dokumentasi</w:t>
            </w:r>
          </w:p>
        </w:tc>
        <w:tc>
          <w:tcPr>
            <w:tcW w:w="3686" w:type="dxa"/>
            <w:vAlign w:val="center"/>
          </w:tcPr>
          <w:p w14:paraId="57C6186D" w14:textId="77777777" w:rsidR="00E90283" w:rsidRPr="0071202C" w:rsidRDefault="00E90283"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Keterangan</w:t>
            </w:r>
          </w:p>
        </w:tc>
      </w:tr>
      <w:tr w:rsidR="00E90283" w:rsidRPr="00A42E03" w14:paraId="5DC06ADE" w14:textId="77777777" w:rsidTr="00D53823">
        <w:tc>
          <w:tcPr>
            <w:tcW w:w="839" w:type="dxa"/>
            <w:vAlign w:val="center"/>
          </w:tcPr>
          <w:p w14:paraId="5DF22E56" w14:textId="77777777" w:rsidR="00E90283" w:rsidRPr="0071202C" w:rsidRDefault="00E90283" w:rsidP="00D53823">
            <w:pPr>
              <w:pStyle w:val="Header"/>
              <w:spacing w:line="276" w:lineRule="auto"/>
              <w:jc w:val="center"/>
              <w:rPr>
                <w:rFonts w:ascii="Century Gothic" w:hAnsi="Century Gothic" w:cs="Tahoma"/>
                <w:sz w:val="22"/>
                <w:szCs w:val="22"/>
              </w:rPr>
            </w:pPr>
            <w:r w:rsidRPr="0071202C">
              <w:rPr>
                <w:rFonts w:ascii="Century Gothic" w:hAnsi="Century Gothic" w:cs="Tahoma"/>
                <w:sz w:val="22"/>
                <w:szCs w:val="22"/>
              </w:rPr>
              <w:t>1</w:t>
            </w:r>
          </w:p>
        </w:tc>
        <w:tc>
          <w:tcPr>
            <w:tcW w:w="5393" w:type="dxa"/>
            <w:vAlign w:val="center"/>
          </w:tcPr>
          <w:p w14:paraId="2EE8945A" w14:textId="7AF98A16" w:rsidR="00E90283" w:rsidRPr="0071202C" w:rsidRDefault="00EC1E63" w:rsidP="00D53823">
            <w:pPr>
              <w:pStyle w:val="Header"/>
              <w:spacing w:line="276" w:lineRule="auto"/>
              <w:jc w:val="center"/>
              <w:rPr>
                <w:lang w:val="en-US"/>
              </w:rPr>
            </w:pPr>
            <w:r>
              <w:rPr>
                <w:noProof/>
              </w:rPr>
              <w:drawing>
                <wp:inline distT="0" distB="0" distL="0" distR="0" wp14:anchorId="670E39A6" wp14:editId="2D8CEB64">
                  <wp:extent cx="3169920" cy="2377600"/>
                  <wp:effectExtent l="19050" t="19050" r="11430" b="22860"/>
                  <wp:docPr id="1400523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6009" cy="2382167"/>
                          </a:xfrm>
                          <a:prstGeom prst="rect">
                            <a:avLst/>
                          </a:prstGeom>
                          <a:noFill/>
                          <a:ln>
                            <a:solidFill>
                              <a:schemeClr val="tx1"/>
                            </a:solidFill>
                          </a:ln>
                        </pic:spPr>
                      </pic:pic>
                    </a:graphicData>
                  </a:graphic>
                </wp:inline>
              </w:drawing>
            </w:r>
          </w:p>
          <w:p w14:paraId="2B9004E2" w14:textId="77777777" w:rsidR="00E90283" w:rsidRPr="0071202C" w:rsidRDefault="00E90283" w:rsidP="00D53823">
            <w:pPr>
              <w:pStyle w:val="Header"/>
              <w:spacing w:line="276" w:lineRule="auto"/>
              <w:jc w:val="center"/>
              <w:rPr>
                <w:lang w:val="en-US"/>
              </w:rPr>
            </w:pPr>
          </w:p>
          <w:p w14:paraId="4F1810D1" w14:textId="0B07C679" w:rsidR="00E90283" w:rsidRPr="00E90283" w:rsidRDefault="00E90283" w:rsidP="00D53823">
            <w:pPr>
              <w:pStyle w:val="Header"/>
              <w:spacing w:line="276" w:lineRule="auto"/>
              <w:jc w:val="center"/>
              <w:rPr>
                <w:lang w:val="en-US"/>
              </w:rPr>
            </w:pPr>
          </w:p>
          <w:p w14:paraId="6949FD09" w14:textId="77777777" w:rsidR="00E90283" w:rsidRPr="0071202C" w:rsidRDefault="00E90283" w:rsidP="00D53823">
            <w:pPr>
              <w:pStyle w:val="Header"/>
              <w:spacing w:line="276" w:lineRule="auto"/>
              <w:jc w:val="center"/>
              <w:rPr>
                <w:lang w:val="en-US"/>
              </w:rPr>
            </w:pPr>
          </w:p>
          <w:p w14:paraId="567D3DAD" w14:textId="77777777" w:rsidR="00E90283" w:rsidRPr="0071202C" w:rsidRDefault="00E90283" w:rsidP="00D53823">
            <w:pPr>
              <w:pStyle w:val="Header"/>
              <w:spacing w:line="276" w:lineRule="auto"/>
              <w:jc w:val="center"/>
              <w:rPr>
                <w:lang w:val="en-US"/>
              </w:rPr>
            </w:pPr>
          </w:p>
        </w:tc>
        <w:tc>
          <w:tcPr>
            <w:tcW w:w="3686" w:type="dxa"/>
            <w:vAlign w:val="center"/>
          </w:tcPr>
          <w:p w14:paraId="3B993A51" w14:textId="00D71028" w:rsidR="00EC1E63" w:rsidRPr="00EC1E63" w:rsidRDefault="00EC1E63" w:rsidP="00EC1E63">
            <w:pPr>
              <w:pStyle w:val="Header"/>
              <w:spacing w:line="276" w:lineRule="auto"/>
              <w:jc w:val="both"/>
              <w:rPr>
                <w:rFonts w:ascii="Century Gothic" w:hAnsi="Century Gothic" w:cs="Tahoma"/>
                <w:sz w:val="22"/>
                <w:szCs w:val="22"/>
                <w:lang w:val="en-US"/>
              </w:rPr>
            </w:pPr>
            <w:r>
              <w:rPr>
                <w:rFonts w:ascii="Century Gothic" w:hAnsi="Century Gothic" w:cs="Tahoma"/>
                <w:sz w:val="22"/>
                <w:szCs w:val="22"/>
                <w:lang w:val="en-US"/>
              </w:rPr>
              <w:t>M</w:t>
            </w:r>
            <w:r w:rsidRPr="00EC1E63">
              <w:rPr>
                <w:rFonts w:ascii="Century Gothic" w:hAnsi="Century Gothic" w:cs="Tahoma"/>
                <w:sz w:val="22"/>
                <w:szCs w:val="22"/>
                <w:lang w:val="en-US"/>
              </w:rPr>
              <w:t>emeriksa kelengkapan dokumen serta kesesuaian kualifikasi penyedia untuk memastikan bahwa seluruh persyaratan administrasi dan teknis telah terpenuhi sesuai dengan ketentuan yang berlaku. Kegiatan ini dilakukan sebagai bagian dari dukungan terhadap pelaksanaan program prioritas KNMP Tahun 2026.</w:t>
            </w:r>
          </w:p>
          <w:p w14:paraId="005F11AB" w14:textId="77777777" w:rsidR="00EC1E63" w:rsidRPr="00EC1E63" w:rsidRDefault="00EC1E63" w:rsidP="00EC1E63">
            <w:pPr>
              <w:pStyle w:val="Header"/>
              <w:spacing w:line="276" w:lineRule="auto"/>
              <w:jc w:val="both"/>
              <w:rPr>
                <w:rFonts w:ascii="Century Gothic" w:hAnsi="Century Gothic" w:cs="Tahoma"/>
                <w:sz w:val="22"/>
                <w:szCs w:val="22"/>
                <w:lang w:val="en-US"/>
              </w:rPr>
            </w:pPr>
            <w:r w:rsidRPr="00EC1E63">
              <w:rPr>
                <w:rFonts w:ascii="Century Gothic" w:hAnsi="Century Gothic" w:cs="Tahoma"/>
                <w:sz w:val="22"/>
                <w:szCs w:val="22"/>
                <w:lang w:val="en-US"/>
              </w:rPr>
              <w:t>Selain itu, saya menyusun HPS (Harga Perkiraan Sendiri) dan BOQ (Bill of Quantity) untuk kegiatan KNMP 2026 pada berbagai lokasi yang tersebar di seluruh Indonesia. Saya juga melakukan rekapitulasi terhadap lokasi-lokasi yang telah direncanakan dan dikerjakan, guna memantau progres perencanaan serta memastikan data tersusun secara rapi, sistematis, dan mudah ditelusuri.</w:t>
            </w:r>
          </w:p>
          <w:p w14:paraId="053502FE" w14:textId="662108F1" w:rsidR="00E90283" w:rsidRPr="0071202C" w:rsidRDefault="00E90283" w:rsidP="00D53823">
            <w:pPr>
              <w:pStyle w:val="Header"/>
              <w:spacing w:line="276" w:lineRule="auto"/>
              <w:jc w:val="both"/>
              <w:rPr>
                <w:rFonts w:ascii="Century Gothic" w:hAnsi="Century Gothic" w:cs="Tahoma"/>
                <w:sz w:val="22"/>
                <w:szCs w:val="22"/>
                <w:lang w:val="en-US"/>
              </w:rPr>
            </w:pPr>
          </w:p>
        </w:tc>
      </w:tr>
    </w:tbl>
    <w:p w14:paraId="39D0A103" w14:textId="77777777" w:rsidR="00E90283" w:rsidRDefault="00E90283" w:rsidP="00E90283">
      <w:pPr>
        <w:pStyle w:val="Header"/>
        <w:spacing w:line="276" w:lineRule="auto"/>
        <w:ind w:firstLine="720"/>
        <w:jc w:val="center"/>
        <w:rPr>
          <w:rFonts w:ascii="Century Gothic" w:hAnsi="Century Gothic" w:cs="Tahoma"/>
          <w:b/>
          <w:bCs/>
          <w:sz w:val="22"/>
          <w:szCs w:val="22"/>
          <w:u w:val="single"/>
        </w:rPr>
      </w:pPr>
    </w:p>
    <w:p w14:paraId="0011499B" w14:textId="77777777" w:rsidR="00F2245A" w:rsidRDefault="00F2245A">
      <w:pPr>
        <w:pStyle w:val="Header"/>
        <w:spacing w:line="276" w:lineRule="auto"/>
        <w:ind w:firstLine="720"/>
        <w:jc w:val="center"/>
        <w:rPr>
          <w:rFonts w:ascii="Century Gothic" w:hAnsi="Century Gothic" w:cs="Tahoma"/>
          <w:b/>
          <w:bCs/>
          <w:sz w:val="22"/>
          <w:szCs w:val="22"/>
          <w:u w:val="single"/>
        </w:rPr>
      </w:pPr>
    </w:p>
    <w:sectPr w:rsidR="00F2245A" w:rsidSect="00CF6A80">
      <w:headerReference w:type="even" r:id="rId15"/>
      <w:headerReference w:type="default" r:id="rId16"/>
      <w:footerReference w:type="even" r:id="rId17"/>
      <w:footerReference w:type="default" r:id="rId18"/>
      <w:headerReference w:type="first" r:id="rId19"/>
      <w:footerReference w:type="first" r:id="rId20"/>
      <w:pgSz w:w="11906" w:h="16838"/>
      <w:pgMar w:top="901" w:right="994" w:bottom="651" w:left="994" w:header="720"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06B0" w14:textId="77777777" w:rsidR="00B713C1" w:rsidRDefault="00B713C1">
      <w:r>
        <w:separator/>
      </w:r>
    </w:p>
  </w:endnote>
  <w:endnote w:type="continuationSeparator" w:id="0">
    <w:p w14:paraId="48477BC5" w14:textId="77777777" w:rsidR="00B713C1" w:rsidRDefault="00B71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ohit Hindi">
    <w:altName w:val="Times New Roman"/>
    <w:charset w:val="01"/>
    <w:family w:val="auto"/>
    <w:pitch w:val="default"/>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2132" w14:textId="77777777" w:rsidR="00AD3290" w:rsidRDefault="00AD32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28CA" w14:textId="77777777" w:rsidR="00AD3290" w:rsidRDefault="00AD32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6181" w14:textId="77777777" w:rsidR="00AD3290" w:rsidRDefault="00AD3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0D311" w14:textId="77777777" w:rsidR="00B713C1" w:rsidRDefault="00B713C1">
      <w:r>
        <w:separator/>
      </w:r>
    </w:p>
  </w:footnote>
  <w:footnote w:type="continuationSeparator" w:id="0">
    <w:p w14:paraId="4C00452D" w14:textId="77777777" w:rsidR="00B713C1" w:rsidRDefault="00B71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8AB6" w14:textId="77777777" w:rsidR="00AD3290" w:rsidRDefault="00AD32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DE11" w14:textId="77777777" w:rsidR="00AD3290" w:rsidRDefault="00AD32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932C6" w14:textId="77777777" w:rsidR="00AD3290" w:rsidRDefault="00AD32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4"/>
    <w:lvl w:ilvl="0">
      <w:start w:val="1"/>
      <w:numFmt w:val="decimal"/>
      <w:lvlText w:val="%1"/>
      <w:lvlJc w:val="left"/>
      <w:pPr>
        <w:tabs>
          <w:tab w:val="num" w:pos="0"/>
        </w:tabs>
        <w:ind w:left="825" w:hanging="735"/>
      </w:pPr>
      <w:rPr>
        <w:rFonts w:ascii="Tahoma" w:hAnsi="Tahoma" w:cs="Tahoma"/>
        <w:bCs/>
        <w:i/>
        <w:sz w:val="20"/>
        <w:szCs w:val="20"/>
        <w:u w:val="none"/>
      </w:rPr>
    </w:lvl>
    <w:lvl w:ilvl="1">
      <w:start w:val="1"/>
      <w:numFmt w:val="decimal"/>
      <w:lvlText w:val="%1.%2"/>
      <w:lvlJc w:val="left"/>
      <w:pPr>
        <w:tabs>
          <w:tab w:val="num" w:pos="0"/>
        </w:tabs>
        <w:ind w:left="1095" w:hanging="735"/>
      </w:pPr>
      <w:rPr>
        <w:rFonts w:ascii="Tahoma" w:hAnsi="Tahoma" w:cs="Tahoma"/>
        <w:bCs/>
        <w:i/>
        <w:sz w:val="20"/>
        <w:szCs w:val="20"/>
        <w:u w:val="none"/>
      </w:rPr>
    </w:lvl>
    <w:lvl w:ilvl="2">
      <w:start w:val="1"/>
      <w:numFmt w:val="decimal"/>
      <w:lvlText w:val="%1.%2.%3"/>
      <w:lvlJc w:val="left"/>
      <w:pPr>
        <w:tabs>
          <w:tab w:val="num" w:pos="0"/>
        </w:tabs>
        <w:ind w:left="1455" w:hanging="735"/>
      </w:pPr>
      <w:rPr>
        <w:rFonts w:ascii="Tahoma" w:hAnsi="Tahoma" w:cs="Tahoma"/>
        <w:bCs/>
        <w:i/>
        <w:sz w:val="20"/>
        <w:szCs w:val="20"/>
        <w:u w:val="none"/>
      </w:rPr>
    </w:lvl>
    <w:lvl w:ilvl="3">
      <w:start w:val="1"/>
      <w:numFmt w:val="decimal"/>
      <w:lvlText w:val="%1.%2.%3.%4"/>
      <w:lvlJc w:val="left"/>
      <w:pPr>
        <w:tabs>
          <w:tab w:val="num" w:pos="0"/>
        </w:tabs>
        <w:ind w:left="2160" w:hanging="1080"/>
      </w:pPr>
      <w:rPr>
        <w:rFonts w:ascii="Tahoma" w:hAnsi="Tahoma" w:cs="Tahoma"/>
        <w:bCs/>
        <w:i/>
        <w:sz w:val="20"/>
        <w:szCs w:val="20"/>
        <w:u w:val="none"/>
      </w:rPr>
    </w:lvl>
    <w:lvl w:ilvl="4">
      <w:start w:val="1"/>
      <w:numFmt w:val="decimal"/>
      <w:lvlText w:val="%1.%2.%3.%4.%5"/>
      <w:lvlJc w:val="left"/>
      <w:pPr>
        <w:tabs>
          <w:tab w:val="num" w:pos="0"/>
        </w:tabs>
        <w:ind w:left="2520" w:hanging="1080"/>
      </w:pPr>
      <w:rPr>
        <w:rFonts w:ascii="Tahoma" w:hAnsi="Tahoma" w:cs="Tahoma"/>
        <w:bCs/>
        <w:i/>
        <w:sz w:val="20"/>
        <w:szCs w:val="20"/>
        <w:u w:val="none"/>
      </w:rPr>
    </w:lvl>
    <w:lvl w:ilvl="5">
      <w:start w:val="1"/>
      <w:numFmt w:val="decimal"/>
      <w:lvlText w:val="%1.%2.%3.%4.%5.%6"/>
      <w:lvlJc w:val="left"/>
      <w:pPr>
        <w:tabs>
          <w:tab w:val="num" w:pos="0"/>
        </w:tabs>
        <w:ind w:left="3240" w:hanging="1440"/>
      </w:pPr>
      <w:rPr>
        <w:rFonts w:ascii="Tahoma" w:hAnsi="Tahoma" w:cs="Tahoma"/>
        <w:bCs/>
        <w:i/>
        <w:sz w:val="20"/>
        <w:szCs w:val="20"/>
        <w:u w:val="none"/>
      </w:rPr>
    </w:lvl>
    <w:lvl w:ilvl="6">
      <w:start w:val="1"/>
      <w:numFmt w:val="decimal"/>
      <w:lvlText w:val="%1.%2.%3.%4.%5.%6.%7"/>
      <w:lvlJc w:val="left"/>
      <w:pPr>
        <w:tabs>
          <w:tab w:val="num" w:pos="0"/>
        </w:tabs>
        <w:ind w:left="3600" w:hanging="1440"/>
      </w:pPr>
      <w:rPr>
        <w:rFonts w:ascii="Tahoma" w:hAnsi="Tahoma" w:cs="Tahoma"/>
        <w:bCs/>
        <w:i/>
        <w:sz w:val="20"/>
        <w:szCs w:val="20"/>
        <w:u w:val="none"/>
      </w:rPr>
    </w:lvl>
    <w:lvl w:ilvl="7">
      <w:start w:val="1"/>
      <w:numFmt w:val="decimal"/>
      <w:lvlText w:val="%1.%2.%3.%4.%5.%6.%7.%8"/>
      <w:lvlJc w:val="left"/>
      <w:pPr>
        <w:tabs>
          <w:tab w:val="num" w:pos="0"/>
        </w:tabs>
        <w:ind w:left="4320" w:hanging="1800"/>
      </w:pPr>
      <w:rPr>
        <w:rFonts w:ascii="Tahoma" w:hAnsi="Tahoma" w:cs="Tahoma"/>
        <w:bCs/>
        <w:i/>
        <w:sz w:val="20"/>
        <w:szCs w:val="20"/>
        <w:u w:val="none"/>
      </w:rPr>
    </w:lvl>
    <w:lvl w:ilvl="8">
      <w:start w:val="1"/>
      <w:numFmt w:val="decimal"/>
      <w:lvlText w:val="%1.%2.%3.%4.%5.%6.%7.%8.%9"/>
      <w:lvlJc w:val="left"/>
      <w:pPr>
        <w:tabs>
          <w:tab w:val="num" w:pos="0"/>
        </w:tabs>
        <w:ind w:left="4680" w:hanging="1800"/>
      </w:pPr>
      <w:rPr>
        <w:rFonts w:ascii="Tahoma" w:hAnsi="Tahoma" w:cs="Tahoma"/>
        <w:bCs/>
        <w:i/>
        <w:sz w:val="20"/>
        <w:szCs w:val="20"/>
        <w:u w:val="none"/>
      </w:rPr>
    </w:lvl>
  </w:abstractNum>
  <w:abstractNum w:abstractNumId="2" w15:restartNumberingAfterBreak="0">
    <w:nsid w:val="00000003"/>
    <w:multiLevelType w:val="multilevel"/>
    <w:tmpl w:val="00000003"/>
    <w:name w:val="WW8Num22"/>
    <w:lvl w:ilvl="0">
      <w:start w:val="3"/>
      <w:numFmt w:val="decimal"/>
      <w:lvlText w:val="%1."/>
      <w:lvlJc w:val="left"/>
      <w:pPr>
        <w:tabs>
          <w:tab w:val="num" w:pos="0"/>
        </w:tabs>
        <w:ind w:left="360" w:hanging="360"/>
      </w:pPr>
      <w:rPr>
        <w:rFonts w:ascii="Tahoma" w:hAnsi="Tahoma" w:cs="Tahoma"/>
        <w:bCs/>
        <w:sz w:val="20"/>
        <w:szCs w:val="20"/>
      </w:rPr>
    </w:lvl>
    <w:lvl w:ilvl="1">
      <w:start w:val="2"/>
      <w:numFmt w:val="decimal"/>
      <w:lvlText w:val="%1.%2."/>
      <w:lvlJc w:val="left"/>
      <w:pPr>
        <w:tabs>
          <w:tab w:val="num" w:pos="0"/>
        </w:tabs>
        <w:ind w:left="1080" w:hanging="720"/>
      </w:pPr>
      <w:rPr>
        <w:rFonts w:ascii="Tahoma" w:hAnsi="Tahoma" w:cs="Tahoma"/>
        <w:b w:val="0"/>
        <w:bCs/>
        <w:sz w:val="18"/>
        <w:szCs w:val="18"/>
        <w:lang w:val="en-US"/>
      </w:r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2160" w:hanging="1080"/>
      </w:pPr>
    </w:lvl>
    <w:lvl w:ilvl="4">
      <w:start w:val="1"/>
      <w:numFmt w:val="decimal"/>
      <w:lvlText w:val="%1.%2.%3.%4.%5."/>
      <w:lvlJc w:val="left"/>
      <w:pPr>
        <w:tabs>
          <w:tab w:val="num" w:pos="0"/>
        </w:tabs>
        <w:ind w:left="2880" w:hanging="1440"/>
      </w:pPr>
    </w:lvl>
    <w:lvl w:ilvl="5">
      <w:start w:val="1"/>
      <w:numFmt w:val="decimal"/>
      <w:lvlText w:val="%1.%2.%3.%4.%5.%6."/>
      <w:lvlJc w:val="left"/>
      <w:pPr>
        <w:tabs>
          <w:tab w:val="num" w:pos="0"/>
        </w:tabs>
        <w:ind w:left="3240" w:hanging="1440"/>
      </w:pPr>
    </w:lvl>
    <w:lvl w:ilvl="6">
      <w:start w:val="1"/>
      <w:numFmt w:val="decimal"/>
      <w:lvlText w:val="%1.%2.%3.%4.%5.%6.%7."/>
      <w:lvlJc w:val="left"/>
      <w:pPr>
        <w:tabs>
          <w:tab w:val="num" w:pos="0"/>
        </w:tabs>
        <w:ind w:left="3960" w:hanging="1800"/>
      </w:pPr>
    </w:lvl>
    <w:lvl w:ilvl="7">
      <w:start w:val="1"/>
      <w:numFmt w:val="decimal"/>
      <w:lvlText w:val="%1.%2.%3.%4.%5.%6.%7.%8."/>
      <w:lvlJc w:val="left"/>
      <w:pPr>
        <w:tabs>
          <w:tab w:val="num" w:pos="0"/>
        </w:tabs>
        <w:ind w:left="4680" w:hanging="2160"/>
      </w:pPr>
    </w:lvl>
    <w:lvl w:ilvl="8">
      <w:start w:val="1"/>
      <w:numFmt w:val="decimal"/>
      <w:lvlText w:val="%1.%2.%3.%4.%5.%6.%7.%8.%9."/>
      <w:lvlJc w:val="left"/>
      <w:pPr>
        <w:tabs>
          <w:tab w:val="num" w:pos="0"/>
        </w:tabs>
        <w:ind w:left="5040" w:hanging="2160"/>
      </w:pPr>
    </w:lvl>
  </w:abstractNum>
  <w:abstractNum w:abstractNumId="3" w15:restartNumberingAfterBreak="0">
    <w:nsid w:val="00000004"/>
    <w:multiLevelType w:val="singleLevel"/>
    <w:tmpl w:val="00000004"/>
    <w:name w:val="WW8Num31"/>
    <w:lvl w:ilvl="0">
      <w:start w:val="1"/>
      <w:numFmt w:val="bullet"/>
      <w:lvlText w:val=""/>
      <w:lvlJc w:val="left"/>
      <w:pPr>
        <w:tabs>
          <w:tab w:val="num" w:pos="0"/>
        </w:tabs>
        <w:ind w:left="720" w:hanging="360"/>
      </w:pPr>
      <w:rPr>
        <w:rFonts w:ascii="Wingdings" w:hAnsi="Wingdings" w:cs="Wingdings"/>
      </w:rPr>
    </w:lvl>
  </w:abstractNum>
  <w:abstractNum w:abstractNumId="4" w15:restartNumberingAfterBreak="0">
    <w:nsid w:val="00000005"/>
    <w:multiLevelType w:val="singleLevel"/>
    <w:tmpl w:val="00000005"/>
    <w:name w:val="WW8Num35"/>
    <w:lvl w:ilvl="0">
      <w:start w:val="1"/>
      <w:numFmt w:val="bullet"/>
      <w:lvlText w:val=""/>
      <w:lvlJc w:val="left"/>
      <w:pPr>
        <w:tabs>
          <w:tab w:val="num" w:pos="0"/>
        </w:tabs>
        <w:ind w:left="706" w:hanging="360"/>
      </w:pPr>
      <w:rPr>
        <w:rFonts w:ascii="Wingdings" w:hAnsi="Wingdings" w:cs="Wingdings"/>
        <w:szCs w:val="20"/>
        <w:lang w:val="sv-SE"/>
      </w:rPr>
    </w:lvl>
  </w:abstractNum>
  <w:abstractNum w:abstractNumId="5" w15:restartNumberingAfterBreak="0">
    <w:nsid w:val="00000006"/>
    <w:multiLevelType w:val="singleLevel"/>
    <w:tmpl w:val="00000006"/>
    <w:name w:val="WW8Num43"/>
    <w:lvl w:ilvl="0">
      <w:start w:val="1"/>
      <w:numFmt w:val="bullet"/>
      <w:lvlText w:val=""/>
      <w:lvlJc w:val="left"/>
      <w:pPr>
        <w:tabs>
          <w:tab w:val="num" w:pos="0"/>
        </w:tabs>
        <w:ind w:left="720" w:hanging="360"/>
      </w:pPr>
      <w:rPr>
        <w:rFonts w:ascii="Wingdings" w:hAnsi="Wingdings" w:cs="Wingdings"/>
        <w:sz w:val="20"/>
        <w:szCs w:val="20"/>
        <w:lang w:val="id-ID"/>
      </w:rPr>
    </w:lvl>
  </w:abstractNum>
  <w:abstractNum w:abstractNumId="6" w15:restartNumberingAfterBreak="0">
    <w:nsid w:val="00000007"/>
    <w:multiLevelType w:val="multilevel"/>
    <w:tmpl w:val="00000007"/>
    <w:name w:val="WW8Num44"/>
    <w:lvl w:ilvl="0">
      <w:start w:val="1"/>
      <w:numFmt w:val="decimal"/>
      <w:lvlText w:val="%1."/>
      <w:lvlJc w:val="left"/>
      <w:pPr>
        <w:tabs>
          <w:tab w:val="num" w:pos="360"/>
        </w:tabs>
        <w:ind w:left="360" w:hanging="360"/>
      </w:pPr>
      <w:rPr>
        <w:rFonts w:ascii="Tahoma" w:hAnsi="Tahoma" w:cs="Tahoma"/>
        <w:bCs/>
        <w:sz w:val="20"/>
        <w:szCs w:val="20"/>
      </w:rPr>
    </w:lvl>
    <w:lvl w:ilvl="1">
      <w:start w:val="1"/>
      <w:numFmt w:val="decimal"/>
      <w:lvlText w:val="%1.%2."/>
      <w:lvlJc w:val="left"/>
      <w:pPr>
        <w:tabs>
          <w:tab w:val="num" w:pos="1080"/>
        </w:tabs>
        <w:ind w:left="792" w:hanging="432"/>
      </w:pPr>
      <w:rPr>
        <w:rFonts w:ascii="Tahoma" w:hAnsi="Tahoma" w:cs="Tahoma"/>
        <w:b w:val="0"/>
        <w:bCs/>
        <w:sz w:val="20"/>
        <w:szCs w:val="20"/>
        <w:lang w:val="en-US"/>
      </w:rPr>
    </w:lvl>
    <w:lvl w:ilvl="2">
      <w:start w:val="1"/>
      <w:numFmt w:val="decimal"/>
      <w:lvlText w:val="%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00000008"/>
    <w:multiLevelType w:val="singleLevel"/>
    <w:tmpl w:val="00000008"/>
    <w:name w:val="WW8Num45"/>
    <w:lvl w:ilvl="0">
      <w:start w:val="1"/>
      <w:numFmt w:val="bullet"/>
      <w:lvlText w:val=""/>
      <w:lvlJc w:val="left"/>
      <w:pPr>
        <w:tabs>
          <w:tab w:val="num" w:pos="0"/>
        </w:tabs>
        <w:ind w:left="720" w:hanging="360"/>
      </w:pPr>
      <w:rPr>
        <w:rFonts w:ascii="Wingdings" w:hAnsi="Wingdings" w:cs="Wingdings"/>
      </w:rPr>
    </w:lvl>
  </w:abstractNum>
  <w:abstractNum w:abstractNumId="8" w15:restartNumberingAfterBreak="0">
    <w:nsid w:val="082C2724"/>
    <w:multiLevelType w:val="hybridMultilevel"/>
    <w:tmpl w:val="FCF27B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BA310AE"/>
    <w:multiLevelType w:val="hybridMultilevel"/>
    <w:tmpl w:val="FCF27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083A07"/>
    <w:multiLevelType w:val="hybridMultilevel"/>
    <w:tmpl w:val="FCF27B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CEB1460"/>
    <w:multiLevelType w:val="multilevel"/>
    <w:tmpl w:val="00000007"/>
    <w:lvl w:ilvl="0">
      <w:start w:val="1"/>
      <w:numFmt w:val="decimal"/>
      <w:lvlText w:val="%1."/>
      <w:lvlJc w:val="left"/>
      <w:pPr>
        <w:tabs>
          <w:tab w:val="num" w:pos="360"/>
        </w:tabs>
        <w:ind w:left="360" w:hanging="360"/>
      </w:pPr>
      <w:rPr>
        <w:rFonts w:ascii="Tahoma" w:hAnsi="Tahoma" w:cs="Tahoma"/>
        <w:bCs/>
        <w:sz w:val="20"/>
        <w:szCs w:val="20"/>
      </w:rPr>
    </w:lvl>
    <w:lvl w:ilvl="1">
      <w:start w:val="1"/>
      <w:numFmt w:val="decimal"/>
      <w:lvlText w:val="%1.%2."/>
      <w:lvlJc w:val="left"/>
      <w:pPr>
        <w:tabs>
          <w:tab w:val="num" w:pos="1080"/>
        </w:tabs>
        <w:ind w:left="792" w:hanging="432"/>
      </w:pPr>
      <w:rPr>
        <w:rFonts w:ascii="Tahoma" w:hAnsi="Tahoma" w:cs="Tahoma"/>
        <w:b w:val="0"/>
        <w:bCs/>
        <w:sz w:val="20"/>
        <w:szCs w:val="20"/>
        <w:lang w:val="en-US"/>
      </w:rPr>
    </w:lvl>
    <w:lvl w:ilvl="2">
      <w:start w:val="1"/>
      <w:numFmt w:val="decimal"/>
      <w:lvlText w:val="%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1E205DC5"/>
    <w:multiLevelType w:val="hybridMultilevel"/>
    <w:tmpl w:val="FCF27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F00231"/>
    <w:multiLevelType w:val="multilevel"/>
    <w:tmpl w:val="6AB2A962"/>
    <w:lvl w:ilvl="0">
      <w:start w:val="1"/>
      <w:numFmt w:val="decimal"/>
      <w:lvlText w:val="%1"/>
      <w:lvlJc w:val="left"/>
      <w:pPr>
        <w:ind w:left="360" w:hanging="360"/>
      </w:pPr>
      <w:rPr>
        <w:rFonts w:hint="default"/>
        <w:sz w:val="19"/>
      </w:rPr>
    </w:lvl>
    <w:lvl w:ilvl="1">
      <w:start w:val="1"/>
      <w:numFmt w:val="decimal"/>
      <w:lvlText w:val="%1.%2"/>
      <w:lvlJc w:val="left"/>
      <w:pPr>
        <w:ind w:left="720" w:hanging="720"/>
      </w:pPr>
      <w:rPr>
        <w:rFonts w:hint="default"/>
        <w:sz w:val="19"/>
      </w:rPr>
    </w:lvl>
    <w:lvl w:ilvl="2">
      <w:start w:val="1"/>
      <w:numFmt w:val="decimal"/>
      <w:lvlText w:val="%1.%2.%3"/>
      <w:lvlJc w:val="left"/>
      <w:pPr>
        <w:ind w:left="1080" w:hanging="1080"/>
      </w:pPr>
      <w:rPr>
        <w:rFonts w:hint="default"/>
        <w:sz w:val="19"/>
      </w:rPr>
    </w:lvl>
    <w:lvl w:ilvl="3">
      <w:start w:val="1"/>
      <w:numFmt w:val="decimal"/>
      <w:lvlText w:val="%1.%2.%3.%4"/>
      <w:lvlJc w:val="left"/>
      <w:pPr>
        <w:ind w:left="1080" w:hanging="1080"/>
      </w:pPr>
      <w:rPr>
        <w:rFonts w:hint="default"/>
        <w:sz w:val="19"/>
      </w:rPr>
    </w:lvl>
    <w:lvl w:ilvl="4">
      <w:start w:val="1"/>
      <w:numFmt w:val="decimal"/>
      <w:lvlText w:val="%1.%2.%3.%4.%5"/>
      <w:lvlJc w:val="left"/>
      <w:pPr>
        <w:ind w:left="1440" w:hanging="1440"/>
      </w:pPr>
      <w:rPr>
        <w:rFonts w:hint="default"/>
        <w:sz w:val="19"/>
      </w:rPr>
    </w:lvl>
    <w:lvl w:ilvl="5">
      <w:start w:val="1"/>
      <w:numFmt w:val="decimal"/>
      <w:lvlText w:val="%1.%2.%3.%4.%5.%6"/>
      <w:lvlJc w:val="left"/>
      <w:pPr>
        <w:ind w:left="1800" w:hanging="1800"/>
      </w:pPr>
      <w:rPr>
        <w:rFonts w:hint="default"/>
        <w:sz w:val="19"/>
      </w:rPr>
    </w:lvl>
    <w:lvl w:ilvl="6">
      <w:start w:val="1"/>
      <w:numFmt w:val="decimal"/>
      <w:lvlText w:val="%1.%2.%3.%4.%5.%6.%7"/>
      <w:lvlJc w:val="left"/>
      <w:pPr>
        <w:ind w:left="2160" w:hanging="2160"/>
      </w:pPr>
      <w:rPr>
        <w:rFonts w:hint="default"/>
        <w:sz w:val="19"/>
      </w:rPr>
    </w:lvl>
    <w:lvl w:ilvl="7">
      <w:start w:val="1"/>
      <w:numFmt w:val="decimal"/>
      <w:lvlText w:val="%1.%2.%3.%4.%5.%6.%7.%8"/>
      <w:lvlJc w:val="left"/>
      <w:pPr>
        <w:ind w:left="2160" w:hanging="2160"/>
      </w:pPr>
      <w:rPr>
        <w:rFonts w:hint="default"/>
        <w:sz w:val="19"/>
      </w:rPr>
    </w:lvl>
    <w:lvl w:ilvl="8">
      <w:start w:val="1"/>
      <w:numFmt w:val="decimal"/>
      <w:lvlText w:val="%1.%2.%3.%4.%5.%6.%7.%8.%9"/>
      <w:lvlJc w:val="left"/>
      <w:pPr>
        <w:ind w:left="2520" w:hanging="2520"/>
      </w:pPr>
      <w:rPr>
        <w:rFonts w:hint="default"/>
        <w:sz w:val="19"/>
      </w:rPr>
    </w:lvl>
  </w:abstractNum>
  <w:abstractNum w:abstractNumId="14" w15:restartNumberingAfterBreak="0">
    <w:nsid w:val="1F87270E"/>
    <w:multiLevelType w:val="hybridMultilevel"/>
    <w:tmpl w:val="FCF27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D43BDF"/>
    <w:multiLevelType w:val="multilevel"/>
    <w:tmpl w:val="00000007"/>
    <w:lvl w:ilvl="0">
      <w:start w:val="1"/>
      <w:numFmt w:val="decimal"/>
      <w:lvlText w:val="%1."/>
      <w:lvlJc w:val="left"/>
      <w:pPr>
        <w:tabs>
          <w:tab w:val="num" w:pos="360"/>
        </w:tabs>
        <w:ind w:left="360" w:hanging="360"/>
      </w:pPr>
      <w:rPr>
        <w:rFonts w:ascii="Tahoma" w:hAnsi="Tahoma" w:cs="Tahoma"/>
        <w:bCs/>
        <w:sz w:val="20"/>
        <w:szCs w:val="20"/>
      </w:rPr>
    </w:lvl>
    <w:lvl w:ilvl="1">
      <w:start w:val="1"/>
      <w:numFmt w:val="decimal"/>
      <w:lvlText w:val="%1.%2."/>
      <w:lvlJc w:val="left"/>
      <w:pPr>
        <w:tabs>
          <w:tab w:val="num" w:pos="1080"/>
        </w:tabs>
        <w:ind w:left="792" w:hanging="432"/>
      </w:pPr>
      <w:rPr>
        <w:rFonts w:ascii="Tahoma" w:hAnsi="Tahoma" w:cs="Tahoma"/>
        <w:b w:val="0"/>
        <w:bCs/>
        <w:sz w:val="20"/>
        <w:szCs w:val="20"/>
        <w:lang w:val="en-US"/>
      </w:rPr>
    </w:lvl>
    <w:lvl w:ilvl="2">
      <w:start w:val="1"/>
      <w:numFmt w:val="decimal"/>
      <w:lvlText w:val="%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27B326CF"/>
    <w:multiLevelType w:val="hybridMultilevel"/>
    <w:tmpl w:val="FCF27B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ECA2D42"/>
    <w:multiLevelType w:val="multilevel"/>
    <w:tmpl w:val="CD6AF8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D2C3A"/>
    <w:multiLevelType w:val="multilevel"/>
    <w:tmpl w:val="00000007"/>
    <w:lvl w:ilvl="0">
      <w:start w:val="1"/>
      <w:numFmt w:val="decimal"/>
      <w:lvlText w:val="%1."/>
      <w:lvlJc w:val="left"/>
      <w:pPr>
        <w:tabs>
          <w:tab w:val="num" w:pos="360"/>
        </w:tabs>
        <w:ind w:left="360" w:hanging="360"/>
      </w:pPr>
      <w:rPr>
        <w:rFonts w:ascii="Tahoma" w:hAnsi="Tahoma" w:cs="Tahoma"/>
        <w:bCs/>
        <w:sz w:val="20"/>
        <w:szCs w:val="20"/>
      </w:rPr>
    </w:lvl>
    <w:lvl w:ilvl="1">
      <w:start w:val="1"/>
      <w:numFmt w:val="decimal"/>
      <w:lvlText w:val="%1.%2."/>
      <w:lvlJc w:val="left"/>
      <w:pPr>
        <w:tabs>
          <w:tab w:val="num" w:pos="1080"/>
        </w:tabs>
        <w:ind w:left="792" w:hanging="432"/>
      </w:pPr>
      <w:rPr>
        <w:rFonts w:ascii="Tahoma" w:hAnsi="Tahoma" w:cs="Tahoma"/>
        <w:b w:val="0"/>
        <w:bCs/>
        <w:sz w:val="20"/>
        <w:szCs w:val="20"/>
        <w:lang w:val="en-US"/>
      </w:rPr>
    </w:lvl>
    <w:lvl w:ilvl="2">
      <w:start w:val="1"/>
      <w:numFmt w:val="decimal"/>
      <w:lvlText w:val="%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403A288B"/>
    <w:multiLevelType w:val="hybridMultilevel"/>
    <w:tmpl w:val="FCF27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F30917"/>
    <w:multiLevelType w:val="multilevel"/>
    <w:tmpl w:val="00000007"/>
    <w:lvl w:ilvl="0">
      <w:start w:val="1"/>
      <w:numFmt w:val="decimal"/>
      <w:lvlText w:val="%1."/>
      <w:lvlJc w:val="left"/>
      <w:pPr>
        <w:tabs>
          <w:tab w:val="num" w:pos="360"/>
        </w:tabs>
        <w:ind w:left="360" w:hanging="360"/>
      </w:pPr>
      <w:rPr>
        <w:rFonts w:ascii="Tahoma" w:hAnsi="Tahoma" w:cs="Tahoma"/>
        <w:bCs/>
        <w:sz w:val="20"/>
        <w:szCs w:val="20"/>
      </w:rPr>
    </w:lvl>
    <w:lvl w:ilvl="1">
      <w:start w:val="1"/>
      <w:numFmt w:val="decimal"/>
      <w:lvlText w:val="%1.%2."/>
      <w:lvlJc w:val="left"/>
      <w:pPr>
        <w:tabs>
          <w:tab w:val="num" w:pos="1080"/>
        </w:tabs>
        <w:ind w:left="792" w:hanging="432"/>
      </w:pPr>
      <w:rPr>
        <w:rFonts w:ascii="Tahoma" w:hAnsi="Tahoma" w:cs="Tahoma"/>
        <w:b w:val="0"/>
        <w:bCs/>
        <w:sz w:val="20"/>
        <w:szCs w:val="20"/>
        <w:lang w:val="en-US"/>
      </w:rPr>
    </w:lvl>
    <w:lvl w:ilvl="2">
      <w:start w:val="1"/>
      <w:numFmt w:val="decimal"/>
      <w:lvlText w:val="%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4854710A"/>
    <w:multiLevelType w:val="multilevel"/>
    <w:tmpl w:val="CC4ACC76"/>
    <w:lvl w:ilvl="0">
      <w:start w:val="2"/>
      <w:numFmt w:val="decimal"/>
      <w:lvlText w:val="%1"/>
      <w:lvlJc w:val="left"/>
      <w:pPr>
        <w:ind w:left="360" w:hanging="360"/>
      </w:pPr>
      <w:rPr>
        <w:rFonts w:eastAsia="Times New Roman" w:hint="default"/>
        <w:u w:val="single"/>
      </w:rPr>
    </w:lvl>
    <w:lvl w:ilvl="1">
      <w:start w:val="2"/>
      <w:numFmt w:val="decimal"/>
      <w:lvlText w:val="%1.%2"/>
      <w:lvlJc w:val="left"/>
      <w:pPr>
        <w:ind w:left="720" w:hanging="720"/>
      </w:pPr>
      <w:rPr>
        <w:rFonts w:eastAsia="Times New Roman" w:hint="default"/>
        <w:u w:val="single"/>
      </w:rPr>
    </w:lvl>
    <w:lvl w:ilvl="2">
      <w:start w:val="1"/>
      <w:numFmt w:val="decimal"/>
      <w:lvlText w:val="%1.%2.%3"/>
      <w:lvlJc w:val="left"/>
      <w:pPr>
        <w:ind w:left="720" w:hanging="720"/>
      </w:pPr>
      <w:rPr>
        <w:rFonts w:eastAsia="Times New Roman" w:hint="default"/>
        <w:u w:val="single"/>
      </w:rPr>
    </w:lvl>
    <w:lvl w:ilvl="3">
      <w:start w:val="1"/>
      <w:numFmt w:val="decimal"/>
      <w:lvlText w:val="%1.%2.%3.%4"/>
      <w:lvlJc w:val="left"/>
      <w:pPr>
        <w:ind w:left="1080" w:hanging="1080"/>
      </w:pPr>
      <w:rPr>
        <w:rFonts w:eastAsia="Times New Roman" w:hint="default"/>
        <w:u w:val="single"/>
      </w:rPr>
    </w:lvl>
    <w:lvl w:ilvl="4">
      <w:start w:val="1"/>
      <w:numFmt w:val="decimal"/>
      <w:lvlText w:val="%1.%2.%3.%4.%5"/>
      <w:lvlJc w:val="left"/>
      <w:pPr>
        <w:ind w:left="1080" w:hanging="1080"/>
      </w:pPr>
      <w:rPr>
        <w:rFonts w:eastAsia="Times New Roman" w:hint="default"/>
        <w:u w:val="single"/>
      </w:rPr>
    </w:lvl>
    <w:lvl w:ilvl="5">
      <w:start w:val="1"/>
      <w:numFmt w:val="decimal"/>
      <w:lvlText w:val="%1.%2.%3.%4.%5.%6"/>
      <w:lvlJc w:val="left"/>
      <w:pPr>
        <w:ind w:left="1440" w:hanging="1440"/>
      </w:pPr>
      <w:rPr>
        <w:rFonts w:eastAsia="Times New Roman" w:hint="default"/>
        <w:u w:val="single"/>
      </w:rPr>
    </w:lvl>
    <w:lvl w:ilvl="6">
      <w:start w:val="1"/>
      <w:numFmt w:val="decimal"/>
      <w:lvlText w:val="%1.%2.%3.%4.%5.%6.%7"/>
      <w:lvlJc w:val="left"/>
      <w:pPr>
        <w:ind w:left="1800" w:hanging="1800"/>
      </w:pPr>
      <w:rPr>
        <w:rFonts w:eastAsia="Times New Roman" w:hint="default"/>
        <w:u w:val="single"/>
      </w:rPr>
    </w:lvl>
    <w:lvl w:ilvl="7">
      <w:start w:val="1"/>
      <w:numFmt w:val="decimal"/>
      <w:lvlText w:val="%1.%2.%3.%4.%5.%6.%7.%8"/>
      <w:lvlJc w:val="left"/>
      <w:pPr>
        <w:ind w:left="1800" w:hanging="1800"/>
      </w:pPr>
      <w:rPr>
        <w:rFonts w:eastAsia="Times New Roman" w:hint="default"/>
        <w:u w:val="single"/>
      </w:rPr>
    </w:lvl>
    <w:lvl w:ilvl="8">
      <w:start w:val="1"/>
      <w:numFmt w:val="decimal"/>
      <w:lvlText w:val="%1.%2.%3.%4.%5.%6.%7.%8.%9"/>
      <w:lvlJc w:val="left"/>
      <w:pPr>
        <w:ind w:left="2160" w:hanging="2160"/>
      </w:pPr>
      <w:rPr>
        <w:rFonts w:eastAsia="Times New Roman" w:hint="default"/>
        <w:u w:val="single"/>
      </w:rPr>
    </w:lvl>
  </w:abstractNum>
  <w:abstractNum w:abstractNumId="22" w15:restartNumberingAfterBreak="0">
    <w:nsid w:val="50366A95"/>
    <w:multiLevelType w:val="hybridMultilevel"/>
    <w:tmpl w:val="FCF27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A66A83"/>
    <w:multiLevelType w:val="hybridMultilevel"/>
    <w:tmpl w:val="FCF27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3373AD3"/>
    <w:multiLevelType w:val="hybridMultilevel"/>
    <w:tmpl w:val="FCF27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1F55E2"/>
    <w:multiLevelType w:val="hybridMultilevel"/>
    <w:tmpl w:val="FCF27B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E5113D9"/>
    <w:multiLevelType w:val="hybridMultilevel"/>
    <w:tmpl w:val="FCF27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C873E3"/>
    <w:multiLevelType w:val="multilevel"/>
    <w:tmpl w:val="5AC009F4"/>
    <w:lvl w:ilvl="0">
      <w:start w:val="2"/>
      <w:numFmt w:val="decimal"/>
      <w:lvlText w:val="%1"/>
      <w:lvlJc w:val="left"/>
      <w:pPr>
        <w:ind w:left="360" w:hanging="360"/>
      </w:pPr>
      <w:rPr>
        <w:rFonts w:eastAsia="Times New Roman" w:hint="default"/>
      </w:rPr>
    </w:lvl>
    <w:lvl w:ilvl="1">
      <w:start w:val="2"/>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800" w:hanging="180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8" w15:restartNumberingAfterBreak="0">
    <w:nsid w:val="64B82A6C"/>
    <w:multiLevelType w:val="multilevel"/>
    <w:tmpl w:val="00000007"/>
    <w:lvl w:ilvl="0">
      <w:start w:val="1"/>
      <w:numFmt w:val="decimal"/>
      <w:lvlText w:val="%1."/>
      <w:lvlJc w:val="left"/>
      <w:pPr>
        <w:tabs>
          <w:tab w:val="num" w:pos="360"/>
        </w:tabs>
        <w:ind w:left="360" w:hanging="360"/>
      </w:pPr>
      <w:rPr>
        <w:rFonts w:ascii="Tahoma" w:hAnsi="Tahoma" w:cs="Tahoma"/>
        <w:bCs/>
        <w:sz w:val="20"/>
        <w:szCs w:val="20"/>
      </w:rPr>
    </w:lvl>
    <w:lvl w:ilvl="1">
      <w:start w:val="1"/>
      <w:numFmt w:val="decimal"/>
      <w:lvlText w:val="%1.%2."/>
      <w:lvlJc w:val="left"/>
      <w:pPr>
        <w:tabs>
          <w:tab w:val="num" w:pos="1080"/>
        </w:tabs>
        <w:ind w:left="792" w:hanging="432"/>
      </w:pPr>
      <w:rPr>
        <w:rFonts w:ascii="Tahoma" w:hAnsi="Tahoma" w:cs="Tahoma"/>
        <w:b w:val="0"/>
        <w:bCs/>
        <w:sz w:val="20"/>
        <w:szCs w:val="20"/>
        <w:lang w:val="en-US"/>
      </w:rPr>
    </w:lvl>
    <w:lvl w:ilvl="2">
      <w:start w:val="1"/>
      <w:numFmt w:val="decimal"/>
      <w:lvlText w:val="%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78E42519"/>
    <w:multiLevelType w:val="hybridMultilevel"/>
    <w:tmpl w:val="FCF27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B583BF0"/>
    <w:multiLevelType w:val="hybridMultilevel"/>
    <w:tmpl w:val="FCF27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5111022">
    <w:abstractNumId w:val="0"/>
  </w:num>
  <w:num w:numId="2" w16cid:durableId="1759860704">
    <w:abstractNumId w:val="1"/>
  </w:num>
  <w:num w:numId="3" w16cid:durableId="964503762">
    <w:abstractNumId w:val="2"/>
  </w:num>
  <w:num w:numId="4" w16cid:durableId="1810780310">
    <w:abstractNumId w:val="3"/>
  </w:num>
  <w:num w:numId="5" w16cid:durableId="950018693">
    <w:abstractNumId w:val="4"/>
  </w:num>
  <w:num w:numId="6" w16cid:durableId="1403453580">
    <w:abstractNumId w:val="5"/>
  </w:num>
  <w:num w:numId="7" w16cid:durableId="1324892007">
    <w:abstractNumId w:val="6"/>
  </w:num>
  <w:num w:numId="8" w16cid:durableId="927731495">
    <w:abstractNumId w:val="7"/>
  </w:num>
  <w:num w:numId="9" w16cid:durableId="798571741">
    <w:abstractNumId w:val="21"/>
  </w:num>
  <w:num w:numId="10" w16cid:durableId="1428889284">
    <w:abstractNumId w:val="27"/>
  </w:num>
  <w:num w:numId="11" w16cid:durableId="944996340">
    <w:abstractNumId w:val="13"/>
  </w:num>
  <w:num w:numId="12" w16cid:durableId="31078205">
    <w:abstractNumId w:val="25"/>
  </w:num>
  <w:num w:numId="13" w16cid:durableId="2003044903">
    <w:abstractNumId w:val="16"/>
  </w:num>
  <w:num w:numId="14" w16cid:durableId="966936725">
    <w:abstractNumId w:val="10"/>
  </w:num>
  <w:num w:numId="15" w16cid:durableId="53356258">
    <w:abstractNumId w:val="8"/>
  </w:num>
  <w:num w:numId="16" w16cid:durableId="974607973">
    <w:abstractNumId w:val="17"/>
  </w:num>
  <w:num w:numId="17" w16cid:durableId="536352038">
    <w:abstractNumId w:val="26"/>
  </w:num>
  <w:num w:numId="18" w16cid:durableId="559481208">
    <w:abstractNumId w:val="30"/>
  </w:num>
  <w:num w:numId="19" w16cid:durableId="1530028843">
    <w:abstractNumId w:val="20"/>
  </w:num>
  <w:num w:numId="20" w16cid:durableId="1849831297">
    <w:abstractNumId w:val="11"/>
  </w:num>
  <w:num w:numId="21" w16cid:durableId="173037788">
    <w:abstractNumId w:val="19"/>
  </w:num>
  <w:num w:numId="22" w16cid:durableId="602962409">
    <w:abstractNumId w:val="9"/>
  </w:num>
  <w:num w:numId="23" w16cid:durableId="493961027">
    <w:abstractNumId w:val="22"/>
  </w:num>
  <w:num w:numId="24" w16cid:durableId="1598442202">
    <w:abstractNumId w:val="29"/>
  </w:num>
  <w:num w:numId="25" w16cid:durableId="1458991050">
    <w:abstractNumId w:val="18"/>
  </w:num>
  <w:num w:numId="26" w16cid:durableId="1792360530">
    <w:abstractNumId w:val="23"/>
  </w:num>
  <w:num w:numId="27" w16cid:durableId="450051427">
    <w:abstractNumId w:val="15"/>
  </w:num>
  <w:num w:numId="28" w16cid:durableId="2066639109">
    <w:abstractNumId w:val="14"/>
  </w:num>
  <w:num w:numId="29" w16cid:durableId="1966810349">
    <w:abstractNumId w:val="24"/>
  </w:num>
  <w:num w:numId="30" w16cid:durableId="583608965">
    <w:abstractNumId w:val="12"/>
  </w:num>
  <w:num w:numId="31" w16cid:durableId="98258317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D8"/>
    <w:rsid w:val="00060B32"/>
    <w:rsid w:val="00076863"/>
    <w:rsid w:val="00090B86"/>
    <w:rsid w:val="000B0D0B"/>
    <w:rsid w:val="000B7A7B"/>
    <w:rsid w:val="000D2A43"/>
    <w:rsid w:val="000E7EFF"/>
    <w:rsid w:val="0011374B"/>
    <w:rsid w:val="00121E94"/>
    <w:rsid w:val="001311D7"/>
    <w:rsid w:val="00164B75"/>
    <w:rsid w:val="00176FCF"/>
    <w:rsid w:val="00180DF0"/>
    <w:rsid w:val="001B16D9"/>
    <w:rsid w:val="001B1933"/>
    <w:rsid w:val="001B39F4"/>
    <w:rsid w:val="001C3E61"/>
    <w:rsid w:val="001D1403"/>
    <w:rsid w:val="001D71B4"/>
    <w:rsid w:val="001E161C"/>
    <w:rsid w:val="001E28CB"/>
    <w:rsid w:val="001F3769"/>
    <w:rsid w:val="00215F20"/>
    <w:rsid w:val="002251AF"/>
    <w:rsid w:val="00235643"/>
    <w:rsid w:val="00256660"/>
    <w:rsid w:val="00261412"/>
    <w:rsid w:val="0026156B"/>
    <w:rsid w:val="00263FA2"/>
    <w:rsid w:val="00266378"/>
    <w:rsid w:val="00281C5C"/>
    <w:rsid w:val="002836EF"/>
    <w:rsid w:val="00286726"/>
    <w:rsid w:val="002A036E"/>
    <w:rsid w:val="002B4D82"/>
    <w:rsid w:val="002C49A3"/>
    <w:rsid w:val="002C53EA"/>
    <w:rsid w:val="002F4E21"/>
    <w:rsid w:val="002F57FF"/>
    <w:rsid w:val="003025F9"/>
    <w:rsid w:val="00326AA9"/>
    <w:rsid w:val="00333669"/>
    <w:rsid w:val="0033581F"/>
    <w:rsid w:val="003436C2"/>
    <w:rsid w:val="0034668A"/>
    <w:rsid w:val="0035278C"/>
    <w:rsid w:val="003531D1"/>
    <w:rsid w:val="00357F04"/>
    <w:rsid w:val="00367CB3"/>
    <w:rsid w:val="0038255C"/>
    <w:rsid w:val="003B55F1"/>
    <w:rsid w:val="003E679A"/>
    <w:rsid w:val="003F36E7"/>
    <w:rsid w:val="004059FB"/>
    <w:rsid w:val="004108E8"/>
    <w:rsid w:val="00413886"/>
    <w:rsid w:val="004336D0"/>
    <w:rsid w:val="00455B5B"/>
    <w:rsid w:val="004612ED"/>
    <w:rsid w:val="00467079"/>
    <w:rsid w:val="004723A4"/>
    <w:rsid w:val="004756AE"/>
    <w:rsid w:val="00483519"/>
    <w:rsid w:val="0048397F"/>
    <w:rsid w:val="00491981"/>
    <w:rsid w:val="004B50C3"/>
    <w:rsid w:val="004C4B9D"/>
    <w:rsid w:val="0051082B"/>
    <w:rsid w:val="00527E08"/>
    <w:rsid w:val="00530988"/>
    <w:rsid w:val="00535C24"/>
    <w:rsid w:val="00552DB2"/>
    <w:rsid w:val="005610ED"/>
    <w:rsid w:val="00561EDB"/>
    <w:rsid w:val="005678AF"/>
    <w:rsid w:val="005679E2"/>
    <w:rsid w:val="00585867"/>
    <w:rsid w:val="005A4F85"/>
    <w:rsid w:val="005B7FC5"/>
    <w:rsid w:val="005D1C9F"/>
    <w:rsid w:val="005D34CF"/>
    <w:rsid w:val="005D7A0C"/>
    <w:rsid w:val="005E0B94"/>
    <w:rsid w:val="005E25BF"/>
    <w:rsid w:val="005F2CE4"/>
    <w:rsid w:val="00605B51"/>
    <w:rsid w:val="006150C9"/>
    <w:rsid w:val="00621715"/>
    <w:rsid w:val="006472E4"/>
    <w:rsid w:val="00663A19"/>
    <w:rsid w:val="006777A9"/>
    <w:rsid w:val="00680999"/>
    <w:rsid w:val="006A1AC0"/>
    <w:rsid w:val="006C27C5"/>
    <w:rsid w:val="006D628B"/>
    <w:rsid w:val="006F0FD8"/>
    <w:rsid w:val="0071202C"/>
    <w:rsid w:val="00725019"/>
    <w:rsid w:val="00765418"/>
    <w:rsid w:val="007752DA"/>
    <w:rsid w:val="00775392"/>
    <w:rsid w:val="007930D4"/>
    <w:rsid w:val="007930D9"/>
    <w:rsid w:val="00796CF7"/>
    <w:rsid w:val="00797DE3"/>
    <w:rsid w:val="007B4A4F"/>
    <w:rsid w:val="007B6531"/>
    <w:rsid w:val="007D1664"/>
    <w:rsid w:val="007E0A8D"/>
    <w:rsid w:val="007E5175"/>
    <w:rsid w:val="00806B22"/>
    <w:rsid w:val="008269F1"/>
    <w:rsid w:val="0084348A"/>
    <w:rsid w:val="008461AC"/>
    <w:rsid w:val="00846CE3"/>
    <w:rsid w:val="00855AB8"/>
    <w:rsid w:val="00871F2C"/>
    <w:rsid w:val="0087712C"/>
    <w:rsid w:val="00891872"/>
    <w:rsid w:val="008A34A6"/>
    <w:rsid w:val="008B40D5"/>
    <w:rsid w:val="008B4542"/>
    <w:rsid w:val="008B6972"/>
    <w:rsid w:val="008C4124"/>
    <w:rsid w:val="008D4286"/>
    <w:rsid w:val="008E48F4"/>
    <w:rsid w:val="008F5167"/>
    <w:rsid w:val="008F5746"/>
    <w:rsid w:val="008F6C11"/>
    <w:rsid w:val="00905C2C"/>
    <w:rsid w:val="0091031F"/>
    <w:rsid w:val="00917266"/>
    <w:rsid w:val="0092451D"/>
    <w:rsid w:val="009500D2"/>
    <w:rsid w:val="00962A72"/>
    <w:rsid w:val="0097202A"/>
    <w:rsid w:val="00985E6B"/>
    <w:rsid w:val="00991745"/>
    <w:rsid w:val="009954F7"/>
    <w:rsid w:val="0099599A"/>
    <w:rsid w:val="00995DB2"/>
    <w:rsid w:val="009A1975"/>
    <w:rsid w:val="009B2C96"/>
    <w:rsid w:val="009B717C"/>
    <w:rsid w:val="009E4ACE"/>
    <w:rsid w:val="009F16FA"/>
    <w:rsid w:val="00A01E71"/>
    <w:rsid w:val="00A062B2"/>
    <w:rsid w:val="00A1464F"/>
    <w:rsid w:val="00A157EB"/>
    <w:rsid w:val="00A220FB"/>
    <w:rsid w:val="00A24A3A"/>
    <w:rsid w:val="00A26C7B"/>
    <w:rsid w:val="00A40009"/>
    <w:rsid w:val="00A4145B"/>
    <w:rsid w:val="00A42E03"/>
    <w:rsid w:val="00A433DF"/>
    <w:rsid w:val="00A50321"/>
    <w:rsid w:val="00A60261"/>
    <w:rsid w:val="00A6050B"/>
    <w:rsid w:val="00A62E54"/>
    <w:rsid w:val="00A6586C"/>
    <w:rsid w:val="00A679DF"/>
    <w:rsid w:val="00A76B10"/>
    <w:rsid w:val="00A92633"/>
    <w:rsid w:val="00A97B0E"/>
    <w:rsid w:val="00AA16F4"/>
    <w:rsid w:val="00AA4493"/>
    <w:rsid w:val="00AA7161"/>
    <w:rsid w:val="00AB3D44"/>
    <w:rsid w:val="00AB72DF"/>
    <w:rsid w:val="00AB7F34"/>
    <w:rsid w:val="00AD1A26"/>
    <w:rsid w:val="00AD3290"/>
    <w:rsid w:val="00AE118E"/>
    <w:rsid w:val="00AE201B"/>
    <w:rsid w:val="00AE31B5"/>
    <w:rsid w:val="00AE643A"/>
    <w:rsid w:val="00AF028B"/>
    <w:rsid w:val="00B22F02"/>
    <w:rsid w:val="00B278AB"/>
    <w:rsid w:val="00B45FCC"/>
    <w:rsid w:val="00B46C80"/>
    <w:rsid w:val="00B51E49"/>
    <w:rsid w:val="00B55E02"/>
    <w:rsid w:val="00B56BBD"/>
    <w:rsid w:val="00B57298"/>
    <w:rsid w:val="00B61CE7"/>
    <w:rsid w:val="00B62D6F"/>
    <w:rsid w:val="00B6743E"/>
    <w:rsid w:val="00B67642"/>
    <w:rsid w:val="00B713C1"/>
    <w:rsid w:val="00B7317D"/>
    <w:rsid w:val="00B846E2"/>
    <w:rsid w:val="00B84A47"/>
    <w:rsid w:val="00B851EB"/>
    <w:rsid w:val="00B9675A"/>
    <w:rsid w:val="00BD7EBC"/>
    <w:rsid w:val="00BE3229"/>
    <w:rsid w:val="00BF0C79"/>
    <w:rsid w:val="00BF2FA9"/>
    <w:rsid w:val="00BF3105"/>
    <w:rsid w:val="00BF36E3"/>
    <w:rsid w:val="00C10E56"/>
    <w:rsid w:val="00C20AB2"/>
    <w:rsid w:val="00C22F00"/>
    <w:rsid w:val="00C2541A"/>
    <w:rsid w:val="00C31F51"/>
    <w:rsid w:val="00C50799"/>
    <w:rsid w:val="00C56B6D"/>
    <w:rsid w:val="00C617B3"/>
    <w:rsid w:val="00C75F41"/>
    <w:rsid w:val="00C80E82"/>
    <w:rsid w:val="00CA001C"/>
    <w:rsid w:val="00CA767C"/>
    <w:rsid w:val="00CC7569"/>
    <w:rsid w:val="00CD1603"/>
    <w:rsid w:val="00CD2BAA"/>
    <w:rsid w:val="00CF1E17"/>
    <w:rsid w:val="00CF6A80"/>
    <w:rsid w:val="00D0234A"/>
    <w:rsid w:val="00D070FC"/>
    <w:rsid w:val="00D13968"/>
    <w:rsid w:val="00D260BA"/>
    <w:rsid w:val="00D2675A"/>
    <w:rsid w:val="00D61652"/>
    <w:rsid w:val="00D62348"/>
    <w:rsid w:val="00D96554"/>
    <w:rsid w:val="00DB5246"/>
    <w:rsid w:val="00DC4EA9"/>
    <w:rsid w:val="00DD015B"/>
    <w:rsid w:val="00DF5ADE"/>
    <w:rsid w:val="00E01156"/>
    <w:rsid w:val="00E02E8A"/>
    <w:rsid w:val="00E0722C"/>
    <w:rsid w:val="00E10B27"/>
    <w:rsid w:val="00E118A3"/>
    <w:rsid w:val="00E17EE0"/>
    <w:rsid w:val="00E24CFE"/>
    <w:rsid w:val="00E352A8"/>
    <w:rsid w:val="00E60861"/>
    <w:rsid w:val="00E83DFC"/>
    <w:rsid w:val="00E84CBB"/>
    <w:rsid w:val="00E90283"/>
    <w:rsid w:val="00EB1AAD"/>
    <w:rsid w:val="00EB6A30"/>
    <w:rsid w:val="00EC1E63"/>
    <w:rsid w:val="00EE137F"/>
    <w:rsid w:val="00EE19D9"/>
    <w:rsid w:val="00EE5DEC"/>
    <w:rsid w:val="00EF59F6"/>
    <w:rsid w:val="00F2245A"/>
    <w:rsid w:val="00F30BD7"/>
    <w:rsid w:val="00F40ADC"/>
    <w:rsid w:val="00F441D9"/>
    <w:rsid w:val="00F47468"/>
    <w:rsid w:val="00F61AF4"/>
    <w:rsid w:val="00F708FA"/>
    <w:rsid w:val="00F87793"/>
    <w:rsid w:val="00FB7172"/>
    <w:rsid w:val="00FC056F"/>
    <w:rsid w:val="00FD77A6"/>
    <w:rsid w:val="00FE3D9F"/>
    <w:rsid w:val="00FF0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8E2F564"/>
  <w15:docId w15:val="{DB20B3A0-C26C-4A1C-9292-283FFC2AD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0FB"/>
    <w:pPr>
      <w:suppressAutoHyphens/>
    </w:pPr>
    <w:rPr>
      <w:sz w:val="24"/>
      <w:szCs w:val="24"/>
      <w:lang w:val="en-ZA" w:eastAsia="zh-CN"/>
    </w:rPr>
  </w:style>
  <w:style w:type="paragraph" w:styleId="Heading9">
    <w:name w:val="heading 9"/>
    <w:basedOn w:val="Normal"/>
    <w:next w:val="Normal"/>
    <w:qFormat/>
    <w:rsid w:val="00CF6A80"/>
    <w:pPr>
      <w:keepNext/>
      <w:tabs>
        <w:tab w:val="num" w:pos="1584"/>
      </w:tabs>
      <w:ind w:left="1584" w:hanging="1584"/>
      <w:jc w:val="both"/>
      <w:outlineLvl w:val="8"/>
    </w:pPr>
    <w:rPr>
      <w:rFonts w:ascii="Tahoma" w:hAnsi="Tahoma" w:cs="Tahoma"/>
      <w:b/>
      <w:bCs/>
      <w:color w:val="000000"/>
      <w:sz w:val="1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CF6A80"/>
    <w:rPr>
      <w:rFonts w:ascii="Wingdings" w:hAnsi="Wingdings" w:cs="Wingdings"/>
    </w:rPr>
  </w:style>
  <w:style w:type="character" w:customStyle="1" w:styleId="WW8Num1z1">
    <w:name w:val="WW8Num1z1"/>
    <w:rsid w:val="00CF6A80"/>
    <w:rPr>
      <w:rFonts w:ascii="Courier New" w:hAnsi="Courier New" w:cs="Courier New"/>
    </w:rPr>
  </w:style>
  <w:style w:type="character" w:customStyle="1" w:styleId="WW8Num1z3">
    <w:name w:val="WW8Num1z3"/>
    <w:rsid w:val="00CF6A80"/>
    <w:rPr>
      <w:rFonts w:ascii="Symbol" w:hAnsi="Symbol" w:cs="Symbol"/>
    </w:rPr>
  </w:style>
  <w:style w:type="character" w:customStyle="1" w:styleId="WW8Num2z0">
    <w:name w:val="WW8Num2z0"/>
    <w:rsid w:val="00CF6A80"/>
    <w:rPr>
      <w:rFonts w:ascii="Times New Roman" w:eastAsia="Times New Roman" w:hAnsi="Times New Roman" w:cs="Times New Roman"/>
    </w:rPr>
  </w:style>
  <w:style w:type="character" w:customStyle="1" w:styleId="WW8Num2z1">
    <w:name w:val="WW8Num2z1"/>
    <w:rsid w:val="00CF6A80"/>
    <w:rPr>
      <w:rFonts w:ascii="Courier New" w:hAnsi="Courier New" w:cs="Courier New"/>
    </w:rPr>
  </w:style>
  <w:style w:type="character" w:customStyle="1" w:styleId="WW8Num2z2">
    <w:name w:val="WW8Num2z2"/>
    <w:rsid w:val="00CF6A80"/>
    <w:rPr>
      <w:rFonts w:ascii="Wingdings" w:hAnsi="Wingdings" w:cs="Wingdings"/>
    </w:rPr>
  </w:style>
  <w:style w:type="character" w:customStyle="1" w:styleId="WW8Num2z3">
    <w:name w:val="WW8Num2z3"/>
    <w:rsid w:val="00CF6A80"/>
    <w:rPr>
      <w:rFonts w:ascii="Symbol" w:hAnsi="Symbol" w:cs="Symbol"/>
    </w:rPr>
  </w:style>
  <w:style w:type="character" w:customStyle="1" w:styleId="WW8Num3z0">
    <w:name w:val="WW8Num3z0"/>
    <w:rsid w:val="00CF6A80"/>
    <w:rPr>
      <w:rFonts w:ascii="Wingdings" w:hAnsi="Wingdings" w:cs="Wingdings"/>
    </w:rPr>
  </w:style>
  <w:style w:type="character" w:customStyle="1" w:styleId="WW8Num3z1">
    <w:name w:val="WW8Num3z1"/>
    <w:rsid w:val="00CF6A80"/>
    <w:rPr>
      <w:rFonts w:ascii="Courier New" w:hAnsi="Courier New" w:cs="Courier New"/>
    </w:rPr>
  </w:style>
  <w:style w:type="character" w:customStyle="1" w:styleId="WW8Num3z3">
    <w:name w:val="WW8Num3z3"/>
    <w:rsid w:val="00CF6A80"/>
    <w:rPr>
      <w:rFonts w:ascii="Symbol" w:hAnsi="Symbol" w:cs="Symbol"/>
    </w:rPr>
  </w:style>
  <w:style w:type="character" w:customStyle="1" w:styleId="WW8Num4z0">
    <w:name w:val="WW8Num4z0"/>
    <w:rsid w:val="00CF6A80"/>
    <w:rPr>
      <w:rFonts w:ascii="Tahoma" w:hAnsi="Tahoma" w:cs="Tahoma"/>
      <w:bCs/>
      <w:i/>
      <w:sz w:val="20"/>
      <w:szCs w:val="20"/>
      <w:u w:val="none"/>
    </w:rPr>
  </w:style>
  <w:style w:type="character" w:customStyle="1" w:styleId="WW8Num5z0">
    <w:name w:val="WW8Num5z0"/>
    <w:rsid w:val="00CF6A80"/>
    <w:rPr>
      <w:rFonts w:ascii="Wingdings" w:hAnsi="Wingdings" w:cs="Wingdings"/>
    </w:rPr>
  </w:style>
  <w:style w:type="character" w:customStyle="1" w:styleId="WW8Num5z1">
    <w:name w:val="WW8Num5z1"/>
    <w:rsid w:val="00CF6A80"/>
    <w:rPr>
      <w:rFonts w:ascii="Courier New" w:hAnsi="Courier New" w:cs="Courier New"/>
    </w:rPr>
  </w:style>
  <w:style w:type="character" w:customStyle="1" w:styleId="WW8Num5z3">
    <w:name w:val="WW8Num5z3"/>
    <w:rsid w:val="00CF6A80"/>
    <w:rPr>
      <w:rFonts w:ascii="Symbol" w:hAnsi="Symbol" w:cs="Symbol"/>
    </w:rPr>
  </w:style>
  <w:style w:type="character" w:customStyle="1" w:styleId="WW8Num6z0">
    <w:name w:val="WW8Num6z0"/>
    <w:rsid w:val="00CF6A80"/>
  </w:style>
  <w:style w:type="character" w:customStyle="1" w:styleId="WW8Num6z1">
    <w:name w:val="WW8Num6z1"/>
    <w:rsid w:val="00CF6A80"/>
  </w:style>
  <w:style w:type="character" w:customStyle="1" w:styleId="WW8Num6z2">
    <w:name w:val="WW8Num6z2"/>
    <w:rsid w:val="00CF6A80"/>
  </w:style>
  <w:style w:type="character" w:customStyle="1" w:styleId="WW8Num6z3">
    <w:name w:val="WW8Num6z3"/>
    <w:rsid w:val="00CF6A80"/>
  </w:style>
  <w:style w:type="character" w:customStyle="1" w:styleId="WW8Num6z4">
    <w:name w:val="WW8Num6z4"/>
    <w:rsid w:val="00CF6A80"/>
  </w:style>
  <w:style w:type="character" w:customStyle="1" w:styleId="WW8Num6z5">
    <w:name w:val="WW8Num6z5"/>
    <w:rsid w:val="00CF6A80"/>
  </w:style>
  <w:style w:type="character" w:customStyle="1" w:styleId="WW8Num6z6">
    <w:name w:val="WW8Num6z6"/>
    <w:rsid w:val="00CF6A80"/>
  </w:style>
  <w:style w:type="character" w:customStyle="1" w:styleId="WW8Num6z7">
    <w:name w:val="WW8Num6z7"/>
    <w:rsid w:val="00CF6A80"/>
  </w:style>
  <w:style w:type="character" w:customStyle="1" w:styleId="WW8Num6z8">
    <w:name w:val="WW8Num6z8"/>
    <w:rsid w:val="00CF6A80"/>
  </w:style>
  <w:style w:type="character" w:customStyle="1" w:styleId="WW8Num7z0">
    <w:name w:val="WW8Num7z0"/>
    <w:rsid w:val="00CF6A80"/>
    <w:rPr>
      <w:rFonts w:ascii="Wingdings" w:hAnsi="Wingdings" w:cs="Wingdings"/>
    </w:rPr>
  </w:style>
  <w:style w:type="character" w:customStyle="1" w:styleId="WW8Num7z1">
    <w:name w:val="WW8Num7z1"/>
    <w:rsid w:val="00CF6A80"/>
    <w:rPr>
      <w:rFonts w:ascii="Courier New" w:hAnsi="Courier New" w:cs="Courier New"/>
    </w:rPr>
  </w:style>
  <w:style w:type="character" w:customStyle="1" w:styleId="WW8Num7z3">
    <w:name w:val="WW8Num7z3"/>
    <w:rsid w:val="00CF6A80"/>
    <w:rPr>
      <w:rFonts w:ascii="Symbol" w:hAnsi="Symbol" w:cs="Symbol"/>
    </w:rPr>
  </w:style>
  <w:style w:type="character" w:customStyle="1" w:styleId="WW8Num8z0">
    <w:name w:val="WW8Num8z0"/>
    <w:rsid w:val="00CF6A80"/>
    <w:rPr>
      <w:rFonts w:ascii="Wingdings" w:hAnsi="Wingdings" w:cs="Wingdings"/>
    </w:rPr>
  </w:style>
  <w:style w:type="character" w:customStyle="1" w:styleId="WW8Num8z1">
    <w:name w:val="WW8Num8z1"/>
    <w:rsid w:val="00CF6A80"/>
    <w:rPr>
      <w:rFonts w:ascii="Courier New" w:hAnsi="Courier New" w:cs="Courier New"/>
    </w:rPr>
  </w:style>
  <w:style w:type="character" w:customStyle="1" w:styleId="WW8Num8z3">
    <w:name w:val="WW8Num8z3"/>
    <w:rsid w:val="00CF6A80"/>
    <w:rPr>
      <w:rFonts w:ascii="Symbol" w:hAnsi="Symbol" w:cs="Symbol"/>
    </w:rPr>
  </w:style>
  <w:style w:type="character" w:customStyle="1" w:styleId="WW8Num9z0">
    <w:name w:val="WW8Num9z0"/>
    <w:rsid w:val="00CF6A80"/>
  </w:style>
  <w:style w:type="character" w:customStyle="1" w:styleId="WW8Num9z1">
    <w:name w:val="WW8Num9z1"/>
    <w:rsid w:val="00CF6A80"/>
  </w:style>
  <w:style w:type="character" w:customStyle="1" w:styleId="WW8Num9z2">
    <w:name w:val="WW8Num9z2"/>
    <w:rsid w:val="00CF6A80"/>
  </w:style>
  <w:style w:type="character" w:customStyle="1" w:styleId="WW8Num9z3">
    <w:name w:val="WW8Num9z3"/>
    <w:rsid w:val="00CF6A80"/>
  </w:style>
  <w:style w:type="character" w:customStyle="1" w:styleId="WW8Num9z4">
    <w:name w:val="WW8Num9z4"/>
    <w:rsid w:val="00CF6A80"/>
  </w:style>
  <w:style w:type="character" w:customStyle="1" w:styleId="WW8Num9z5">
    <w:name w:val="WW8Num9z5"/>
    <w:rsid w:val="00CF6A80"/>
  </w:style>
  <w:style w:type="character" w:customStyle="1" w:styleId="WW8Num9z6">
    <w:name w:val="WW8Num9z6"/>
    <w:rsid w:val="00CF6A80"/>
  </w:style>
  <w:style w:type="character" w:customStyle="1" w:styleId="WW8Num9z7">
    <w:name w:val="WW8Num9z7"/>
    <w:rsid w:val="00CF6A80"/>
  </w:style>
  <w:style w:type="character" w:customStyle="1" w:styleId="WW8Num9z8">
    <w:name w:val="WW8Num9z8"/>
    <w:rsid w:val="00CF6A80"/>
  </w:style>
  <w:style w:type="character" w:customStyle="1" w:styleId="WW8Num10z0">
    <w:name w:val="WW8Num10z0"/>
    <w:rsid w:val="00CF6A80"/>
    <w:rPr>
      <w:rFonts w:ascii="Calibri" w:eastAsia="Calibri" w:hAnsi="Calibri" w:cs="Calibri"/>
    </w:rPr>
  </w:style>
  <w:style w:type="character" w:customStyle="1" w:styleId="WW8Num10z1">
    <w:name w:val="WW8Num10z1"/>
    <w:rsid w:val="00CF6A80"/>
    <w:rPr>
      <w:rFonts w:ascii="Courier New" w:hAnsi="Courier New" w:cs="Courier New"/>
    </w:rPr>
  </w:style>
  <w:style w:type="character" w:customStyle="1" w:styleId="WW8Num10z2">
    <w:name w:val="WW8Num10z2"/>
    <w:rsid w:val="00CF6A80"/>
    <w:rPr>
      <w:rFonts w:ascii="Wingdings" w:hAnsi="Wingdings" w:cs="Wingdings"/>
    </w:rPr>
  </w:style>
  <w:style w:type="character" w:customStyle="1" w:styleId="WW8Num10z3">
    <w:name w:val="WW8Num10z3"/>
    <w:rsid w:val="00CF6A80"/>
    <w:rPr>
      <w:rFonts w:ascii="Symbol" w:hAnsi="Symbol" w:cs="Symbol"/>
    </w:rPr>
  </w:style>
  <w:style w:type="character" w:customStyle="1" w:styleId="WW8Num11z0">
    <w:name w:val="WW8Num11z0"/>
    <w:rsid w:val="00CF6A80"/>
    <w:rPr>
      <w:rFonts w:ascii="Wingdings" w:hAnsi="Wingdings" w:cs="Wingdings"/>
    </w:rPr>
  </w:style>
  <w:style w:type="character" w:customStyle="1" w:styleId="WW8Num11z1">
    <w:name w:val="WW8Num11z1"/>
    <w:rsid w:val="00CF6A80"/>
    <w:rPr>
      <w:rFonts w:ascii="Courier New" w:hAnsi="Courier New" w:cs="Courier New"/>
    </w:rPr>
  </w:style>
  <w:style w:type="character" w:customStyle="1" w:styleId="WW8Num11z3">
    <w:name w:val="WW8Num11z3"/>
    <w:rsid w:val="00CF6A80"/>
    <w:rPr>
      <w:rFonts w:ascii="Symbol" w:hAnsi="Symbol" w:cs="Symbol"/>
    </w:rPr>
  </w:style>
  <w:style w:type="character" w:customStyle="1" w:styleId="WW8Num12z0">
    <w:name w:val="WW8Num12z0"/>
    <w:rsid w:val="00CF6A80"/>
    <w:rPr>
      <w:rFonts w:ascii="Wingdings" w:hAnsi="Wingdings" w:cs="Wingdings"/>
    </w:rPr>
  </w:style>
  <w:style w:type="character" w:customStyle="1" w:styleId="WW8Num12z1">
    <w:name w:val="WW8Num12z1"/>
    <w:rsid w:val="00CF6A80"/>
    <w:rPr>
      <w:rFonts w:ascii="Courier New" w:hAnsi="Courier New" w:cs="Courier New"/>
    </w:rPr>
  </w:style>
  <w:style w:type="character" w:customStyle="1" w:styleId="WW8Num12z3">
    <w:name w:val="WW8Num12z3"/>
    <w:rsid w:val="00CF6A80"/>
    <w:rPr>
      <w:rFonts w:ascii="Symbol" w:hAnsi="Symbol" w:cs="Symbol"/>
    </w:rPr>
  </w:style>
  <w:style w:type="character" w:customStyle="1" w:styleId="WW8Num13z0">
    <w:name w:val="WW8Num13z0"/>
    <w:rsid w:val="00CF6A80"/>
    <w:rPr>
      <w:rFonts w:ascii="Wingdings" w:hAnsi="Wingdings" w:cs="Wingdings"/>
    </w:rPr>
  </w:style>
  <w:style w:type="character" w:customStyle="1" w:styleId="WW8Num13z1">
    <w:name w:val="WW8Num13z1"/>
    <w:rsid w:val="00CF6A80"/>
    <w:rPr>
      <w:rFonts w:ascii="Courier New" w:hAnsi="Courier New" w:cs="Courier New"/>
    </w:rPr>
  </w:style>
  <w:style w:type="character" w:customStyle="1" w:styleId="WW8Num13z3">
    <w:name w:val="WW8Num13z3"/>
    <w:rsid w:val="00CF6A80"/>
    <w:rPr>
      <w:rFonts w:ascii="Symbol" w:hAnsi="Symbol" w:cs="Symbol"/>
    </w:rPr>
  </w:style>
  <w:style w:type="character" w:customStyle="1" w:styleId="WW8Num14z0">
    <w:name w:val="WW8Num14z0"/>
    <w:rsid w:val="00CF6A80"/>
  </w:style>
  <w:style w:type="character" w:customStyle="1" w:styleId="WW8Num14z1">
    <w:name w:val="WW8Num14z1"/>
    <w:rsid w:val="00CF6A80"/>
  </w:style>
  <w:style w:type="character" w:customStyle="1" w:styleId="WW8Num14z2">
    <w:name w:val="WW8Num14z2"/>
    <w:rsid w:val="00CF6A80"/>
  </w:style>
  <w:style w:type="character" w:customStyle="1" w:styleId="WW8Num14z3">
    <w:name w:val="WW8Num14z3"/>
    <w:rsid w:val="00CF6A80"/>
  </w:style>
  <w:style w:type="character" w:customStyle="1" w:styleId="WW8Num14z4">
    <w:name w:val="WW8Num14z4"/>
    <w:rsid w:val="00CF6A80"/>
  </w:style>
  <w:style w:type="character" w:customStyle="1" w:styleId="WW8Num14z5">
    <w:name w:val="WW8Num14z5"/>
    <w:rsid w:val="00CF6A80"/>
  </w:style>
  <w:style w:type="character" w:customStyle="1" w:styleId="WW8Num14z6">
    <w:name w:val="WW8Num14z6"/>
    <w:rsid w:val="00CF6A80"/>
  </w:style>
  <w:style w:type="character" w:customStyle="1" w:styleId="WW8Num14z7">
    <w:name w:val="WW8Num14z7"/>
    <w:rsid w:val="00CF6A80"/>
  </w:style>
  <w:style w:type="character" w:customStyle="1" w:styleId="WW8Num14z8">
    <w:name w:val="WW8Num14z8"/>
    <w:rsid w:val="00CF6A80"/>
  </w:style>
  <w:style w:type="character" w:customStyle="1" w:styleId="WW8Num15z0">
    <w:name w:val="WW8Num15z0"/>
    <w:rsid w:val="00CF6A80"/>
    <w:rPr>
      <w:rFonts w:ascii="Wingdings" w:hAnsi="Wingdings" w:cs="Wingdings"/>
    </w:rPr>
  </w:style>
  <w:style w:type="character" w:customStyle="1" w:styleId="WW8Num15z1">
    <w:name w:val="WW8Num15z1"/>
    <w:rsid w:val="00CF6A80"/>
    <w:rPr>
      <w:rFonts w:ascii="Courier New" w:hAnsi="Courier New" w:cs="Courier New"/>
    </w:rPr>
  </w:style>
  <w:style w:type="character" w:customStyle="1" w:styleId="WW8Num15z3">
    <w:name w:val="WW8Num15z3"/>
    <w:rsid w:val="00CF6A80"/>
    <w:rPr>
      <w:rFonts w:ascii="Symbol" w:hAnsi="Symbol" w:cs="Symbol"/>
    </w:rPr>
  </w:style>
  <w:style w:type="character" w:customStyle="1" w:styleId="WW8Num16z0">
    <w:name w:val="WW8Num16z0"/>
    <w:rsid w:val="00CF6A80"/>
    <w:rPr>
      <w:rFonts w:ascii="Wingdings" w:hAnsi="Wingdings" w:cs="Wingdings"/>
    </w:rPr>
  </w:style>
  <w:style w:type="character" w:customStyle="1" w:styleId="WW8Num16z1">
    <w:name w:val="WW8Num16z1"/>
    <w:rsid w:val="00CF6A80"/>
    <w:rPr>
      <w:rFonts w:ascii="Courier New" w:hAnsi="Courier New" w:cs="Courier New"/>
    </w:rPr>
  </w:style>
  <w:style w:type="character" w:customStyle="1" w:styleId="WW8Num16z3">
    <w:name w:val="WW8Num16z3"/>
    <w:rsid w:val="00CF6A80"/>
    <w:rPr>
      <w:rFonts w:ascii="Symbol" w:hAnsi="Symbol" w:cs="Symbol"/>
    </w:rPr>
  </w:style>
  <w:style w:type="character" w:customStyle="1" w:styleId="WW8Num17z0">
    <w:name w:val="WW8Num17z0"/>
    <w:rsid w:val="00CF6A80"/>
    <w:rPr>
      <w:rFonts w:ascii="Wingdings" w:hAnsi="Wingdings" w:cs="Wingdings"/>
    </w:rPr>
  </w:style>
  <w:style w:type="character" w:customStyle="1" w:styleId="WW8Num17z1">
    <w:name w:val="WW8Num17z1"/>
    <w:rsid w:val="00CF6A80"/>
    <w:rPr>
      <w:rFonts w:ascii="Courier New" w:hAnsi="Courier New" w:cs="Courier New"/>
    </w:rPr>
  </w:style>
  <w:style w:type="character" w:customStyle="1" w:styleId="WW8Num17z3">
    <w:name w:val="WW8Num17z3"/>
    <w:rsid w:val="00CF6A80"/>
    <w:rPr>
      <w:rFonts w:ascii="Symbol" w:hAnsi="Symbol" w:cs="Symbol"/>
    </w:rPr>
  </w:style>
  <w:style w:type="character" w:customStyle="1" w:styleId="WW8Num18z0">
    <w:name w:val="WW8Num18z0"/>
    <w:rsid w:val="00CF6A80"/>
  </w:style>
  <w:style w:type="character" w:customStyle="1" w:styleId="WW8Num18z1">
    <w:name w:val="WW8Num18z1"/>
    <w:rsid w:val="00CF6A80"/>
  </w:style>
  <w:style w:type="character" w:customStyle="1" w:styleId="WW8Num18z2">
    <w:name w:val="WW8Num18z2"/>
    <w:rsid w:val="00CF6A80"/>
  </w:style>
  <w:style w:type="character" w:customStyle="1" w:styleId="WW8Num18z3">
    <w:name w:val="WW8Num18z3"/>
    <w:rsid w:val="00CF6A80"/>
  </w:style>
  <w:style w:type="character" w:customStyle="1" w:styleId="WW8Num18z4">
    <w:name w:val="WW8Num18z4"/>
    <w:rsid w:val="00CF6A80"/>
  </w:style>
  <w:style w:type="character" w:customStyle="1" w:styleId="WW8Num18z5">
    <w:name w:val="WW8Num18z5"/>
    <w:rsid w:val="00CF6A80"/>
  </w:style>
  <w:style w:type="character" w:customStyle="1" w:styleId="WW8Num18z6">
    <w:name w:val="WW8Num18z6"/>
    <w:rsid w:val="00CF6A80"/>
  </w:style>
  <w:style w:type="character" w:customStyle="1" w:styleId="WW8Num18z7">
    <w:name w:val="WW8Num18z7"/>
    <w:rsid w:val="00CF6A80"/>
  </w:style>
  <w:style w:type="character" w:customStyle="1" w:styleId="WW8Num18z8">
    <w:name w:val="WW8Num18z8"/>
    <w:rsid w:val="00CF6A80"/>
  </w:style>
  <w:style w:type="character" w:customStyle="1" w:styleId="WW8Num19z0">
    <w:name w:val="WW8Num19z0"/>
    <w:rsid w:val="00CF6A80"/>
    <w:rPr>
      <w:rFonts w:ascii="Wingdings" w:hAnsi="Wingdings" w:cs="Wingdings"/>
    </w:rPr>
  </w:style>
  <w:style w:type="character" w:customStyle="1" w:styleId="WW8Num19z1">
    <w:name w:val="WW8Num19z1"/>
    <w:rsid w:val="00CF6A80"/>
    <w:rPr>
      <w:rFonts w:ascii="Courier New" w:hAnsi="Courier New" w:cs="Courier New"/>
    </w:rPr>
  </w:style>
  <w:style w:type="character" w:customStyle="1" w:styleId="WW8Num19z3">
    <w:name w:val="WW8Num19z3"/>
    <w:rsid w:val="00CF6A80"/>
    <w:rPr>
      <w:rFonts w:ascii="Symbol" w:hAnsi="Symbol" w:cs="Symbol"/>
    </w:rPr>
  </w:style>
  <w:style w:type="character" w:customStyle="1" w:styleId="WW8Num20z0">
    <w:name w:val="WW8Num20z0"/>
    <w:rsid w:val="00CF6A80"/>
    <w:rPr>
      <w:rFonts w:ascii="Calibri" w:eastAsia="Calibri" w:hAnsi="Calibri" w:cs="Calibri"/>
    </w:rPr>
  </w:style>
  <w:style w:type="character" w:customStyle="1" w:styleId="WW8Num20z1">
    <w:name w:val="WW8Num20z1"/>
    <w:rsid w:val="00CF6A80"/>
    <w:rPr>
      <w:rFonts w:ascii="Courier New" w:hAnsi="Courier New" w:cs="Courier New"/>
    </w:rPr>
  </w:style>
  <w:style w:type="character" w:customStyle="1" w:styleId="WW8Num20z2">
    <w:name w:val="WW8Num20z2"/>
    <w:rsid w:val="00CF6A80"/>
    <w:rPr>
      <w:rFonts w:ascii="Wingdings" w:hAnsi="Wingdings" w:cs="Wingdings"/>
    </w:rPr>
  </w:style>
  <w:style w:type="character" w:customStyle="1" w:styleId="WW8Num20z3">
    <w:name w:val="WW8Num20z3"/>
    <w:rsid w:val="00CF6A80"/>
    <w:rPr>
      <w:rFonts w:ascii="Symbol" w:hAnsi="Symbol" w:cs="Symbol"/>
    </w:rPr>
  </w:style>
  <w:style w:type="character" w:customStyle="1" w:styleId="WW8Num21z0">
    <w:name w:val="WW8Num21z0"/>
    <w:rsid w:val="00CF6A80"/>
    <w:rPr>
      <w:rFonts w:ascii="Calibri" w:eastAsia="Calibri" w:hAnsi="Calibri" w:cs="Calibri"/>
    </w:rPr>
  </w:style>
  <w:style w:type="character" w:customStyle="1" w:styleId="WW8Num21z1">
    <w:name w:val="WW8Num21z1"/>
    <w:rsid w:val="00CF6A80"/>
    <w:rPr>
      <w:rFonts w:ascii="Courier New" w:hAnsi="Courier New" w:cs="Courier New"/>
    </w:rPr>
  </w:style>
  <w:style w:type="character" w:customStyle="1" w:styleId="WW8Num21z2">
    <w:name w:val="WW8Num21z2"/>
    <w:rsid w:val="00CF6A80"/>
    <w:rPr>
      <w:rFonts w:ascii="Wingdings" w:hAnsi="Wingdings" w:cs="Wingdings"/>
    </w:rPr>
  </w:style>
  <w:style w:type="character" w:customStyle="1" w:styleId="WW8Num21z3">
    <w:name w:val="WW8Num21z3"/>
    <w:rsid w:val="00CF6A80"/>
    <w:rPr>
      <w:rFonts w:ascii="Symbol" w:hAnsi="Symbol" w:cs="Symbol"/>
    </w:rPr>
  </w:style>
  <w:style w:type="character" w:customStyle="1" w:styleId="WW8Num22z0">
    <w:name w:val="WW8Num22z0"/>
    <w:rsid w:val="00CF6A80"/>
    <w:rPr>
      <w:rFonts w:ascii="Tahoma" w:hAnsi="Tahoma" w:cs="Tahoma"/>
      <w:bCs/>
      <w:sz w:val="20"/>
      <w:szCs w:val="20"/>
    </w:rPr>
  </w:style>
  <w:style w:type="character" w:customStyle="1" w:styleId="WW8Num22z1">
    <w:name w:val="WW8Num22z1"/>
    <w:rsid w:val="00CF6A80"/>
    <w:rPr>
      <w:rFonts w:ascii="Tahoma" w:hAnsi="Tahoma" w:cs="Tahoma"/>
      <w:b w:val="0"/>
      <w:bCs/>
      <w:sz w:val="18"/>
      <w:szCs w:val="18"/>
      <w:lang w:val="en-US"/>
    </w:rPr>
  </w:style>
  <w:style w:type="character" w:customStyle="1" w:styleId="WW8Num22z2">
    <w:name w:val="WW8Num22z2"/>
    <w:rsid w:val="00CF6A80"/>
  </w:style>
  <w:style w:type="character" w:customStyle="1" w:styleId="WW8Num22z3">
    <w:name w:val="WW8Num22z3"/>
    <w:rsid w:val="00CF6A80"/>
  </w:style>
  <w:style w:type="character" w:customStyle="1" w:styleId="WW8Num22z4">
    <w:name w:val="WW8Num22z4"/>
    <w:rsid w:val="00CF6A80"/>
  </w:style>
  <w:style w:type="character" w:customStyle="1" w:styleId="WW8Num22z5">
    <w:name w:val="WW8Num22z5"/>
    <w:rsid w:val="00CF6A80"/>
  </w:style>
  <w:style w:type="character" w:customStyle="1" w:styleId="WW8Num22z6">
    <w:name w:val="WW8Num22z6"/>
    <w:rsid w:val="00CF6A80"/>
  </w:style>
  <w:style w:type="character" w:customStyle="1" w:styleId="WW8Num22z7">
    <w:name w:val="WW8Num22z7"/>
    <w:rsid w:val="00CF6A80"/>
  </w:style>
  <w:style w:type="character" w:customStyle="1" w:styleId="WW8Num22z8">
    <w:name w:val="WW8Num22z8"/>
    <w:rsid w:val="00CF6A80"/>
  </w:style>
  <w:style w:type="character" w:customStyle="1" w:styleId="WW8Num23z0">
    <w:name w:val="WW8Num23z0"/>
    <w:rsid w:val="00CF6A80"/>
    <w:rPr>
      <w:rFonts w:ascii="Wingdings" w:hAnsi="Wingdings" w:cs="Wingdings"/>
    </w:rPr>
  </w:style>
  <w:style w:type="character" w:customStyle="1" w:styleId="WW8Num23z1">
    <w:name w:val="WW8Num23z1"/>
    <w:rsid w:val="00CF6A80"/>
    <w:rPr>
      <w:rFonts w:ascii="Courier New" w:hAnsi="Courier New" w:cs="Courier New"/>
    </w:rPr>
  </w:style>
  <w:style w:type="character" w:customStyle="1" w:styleId="WW8Num23z3">
    <w:name w:val="WW8Num23z3"/>
    <w:rsid w:val="00CF6A80"/>
    <w:rPr>
      <w:rFonts w:ascii="Symbol" w:hAnsi="Symbol" w:cs="Symbol"/>
    </w:rPr>
  </w:style>
  <w:style w:type="character" w:customStyle="1" w:styleId="WW8Num24z0">
    <w:name w:val="WW8Num24z0"/>
    <w:rsid w:val="00CF6A80"/>
  </w:style>
  <w:style w:type="character" w:customStyle="1" w:styleId="WW8Num24z1">
    <w:name w:val="WW8Num24z1"/>
    <w:rsid w:val="00CF6A80"/>
  </w:style>
  <w:style w:type="character" w:customStyle="1" w:styleId="WW8Num24z2">
    <w:name w:val="WW8Num24z2"/>
    <w:rsid w:val="00CF6A80"/>
  </w:style>
  <w:style w:type="character" w:customStyle="1" w:styleId="WW8Num24z3">
    <w:name w:val="WW8Num24z3"/>
    <w:rsid w:val="00CF6A80"/>
  </w:style>
  <w:style w:type="character" w:customStyle="1" w:styleId="WW8Num24z4">
    <w:name w:val="WW8Num24z4"/>
    <w:rsid w:val="00CF6A80"/>
  </w:style>
  <w:style w:type="character" w:customStyle="1" w:styleId="WW8Num24z5">
    <w:name w:val="WW8Num24z5"/>
    <w:rsid w:val="00CF6A80"/>
  </w:style>
  <w:style w:type="character" w:customStyle="1" w:styleId="WW8Num24z6">
    <w:name w:val="WW8Num24z6"/>
    <w:rsid w:val="00CF6A80"/>
  </w:style>
  <w:style w:type="character" w:customStyle="1" w:styleId="WW8Num24z7">
    <w:name w:val="WW8Num24z7"/>
    <w:rsid w:val="00CF6A80"/>
  </w:style>
  <w:style w:type="character" w:customStyle="1" w:styleId="WW8Num24z8">
    <w:name w:val="WW8Num24z8"/>
    <w:rsid w:val="00CF6A80"/>
  </w:style>
  <w:style w:type="character" w:customStyle="1" w:styleId="WW8Num25z0">
    <w:name w:val="WW8Num25z0"/>
    <w:rsid w:val="00CF6A80"/>
  </w:style>
  <w:style w:type="character" w:customStyle="1" w:styleId="WW8Num25z1">
    <w:name w:val="WW8Num25z1"/>
    <w:rsid w:val="00CF6A80"/>
  </w:style>
  <w:style w:type="character" w:customStyle="1" w:styleId="WW8Num25z2">
    <w:name w:val="WW8Num25z2"/>
    <w:rsid w:val="00CF6A80"/>
  </w:style>
  <w:style w:type="character" w:customStyle="1" w:styleId="WW8Num25z3">
    <w:name w:val="WW8Num25z3"/>
    <w:rsid w:val="00CF6A80"/>
  </w:style>
  <w:style w:type="character" w:customStyle="1" w:styleId="WW8Num25z4">
    <w:name w:val="WW8Num25z4"/>
    <w:rsid w:val="00CF6A80"/>
  </w:style>
  <w:style w:type="character" w:customStyle="1" w:styleId="WW8Num25z5">
    <w:name w:val="WW8Num25z5"/>
    <w:rsid w:val="00CF6A80"/>
  </w:style>
  <w:style w:type="character" w:customStyle="1" w:styleId="WW8Num25z6">
    <w:name w:val="WW8Num25z6"/>
    <w:rsid w:val="00CF6A80"/>
  </w:style>
  <w:style w:type="character" w:customStyle="1" w:styleId="WW8Num25z7">
    <w:name w:val="WW8Num25z7"/>
    <w:rsid w:val="00CF6A80"/>
  </w:style>
  <w:style w:type="character" w:customStyle="1" w:styleId="WW8Num25z8">
    <w:name w:val="WW8Num25z8"/>
    <w:rsid w:val="00CF6A80"/>
  </w:style>
  <w:style w:type="character" w:customStyle="1" w:styleId="WW8Num26z0">
    <w:name w:val="WW8Num26z0"/>
    <w:rsid w:val="00CF6A80"/>
  </w:style>
  <w:style w:type="character" w:customStyle="1" w:styleId="WW8Num26z1">
    <w:name w:val="WW8Num26z1"/>
    <w:rsid w:val="00CF6A80"/>
  </w:style>
  <w:style w:type="character" w:customStyle="1" w:styleId="WW8Num26z2">
    <w:name w:val="WW8Num26z2"/>
    <w:rsid w:val="00CF6A80"/>
  </w:style>
  <w:style w:type="character" w:customStyle="1" w:styleId="WW8Num26z3">
    <w:name w:val="WW8Num26z3"/>
    <w:rsid w:val="00CF6A80"/>
  </w:style>
  <w:style w:type="character" w:customStyle="1" w:styleId="WW8Num26z4">
    <w:name w:val="WW8Num26z4"/>
    <w:rsid w:val="00CF6A80"/>
  </w:style>
  <w:style w:type="character" w:customStyle="1" w:styleId="WW8Num26z5">
    <w:name w:val="WW8Num26z5"/>
    <w:rsid w:val="00CF6A80"/>
  </w:style>
  <w:style w:type="character" w:customStyle="1" w:styleId="WW8Num26z6">
    <w:name w:val="WW8Num26z6"/>
    <w:rsid w:val="00CF6A80"/>
  </w:style>
  <w:style w:type="character" w:customStyle="1" w:styleId="WW8Num26z7">
    <w:name w:val="WW8Num26z7"/>
    <w:rsid w:val="00CF6A80"/>
  </w:style>
  <w:style w:type="character" w:customStyle="1" w:styleId="WW8Num26z8">
    <w:name w:val="WW8Num26z8"/>
    <w:rsid w:val="00CF6A80"/>
  </w:style>
  <w:style w:type="character" w:customStyle="1" w:styleId="WW8Num27z0">
    <w:name w:val="WW8Num27z0"/>
    <w:rsid w:val="00CF6A80"/>
  </w:style>
  <w:style w:type="character" w:customStyle="1" w:styleId="WW8Num27z1">
    <w:name w:val="WW8Num27z1"/>
    <w:rsid w:val="00CF6A80"/>
  </w:style>
  <w:style w:type="character" w:customStyle="1" w:styleId="WW8Num27z2">
    <w:name w:val="WW8Num27z2"/>
    <w:rsid w:val="00CF6A80"/>
  </w:style>
  <w:style w:type="character" w:customStyle="1" w:styleId="WW8Num27z3">
    <w:name w:val="WW8Num27z3"/>
    <w:rsid w:val="00CF6A80"/>
  </w:style>
  <w:style w:type="character" w:customStyle="1" w:styleId="WW8Num27z4">
    <w:name w:val="WW8Num27z4"/>
    <w:rsid w:val="00CF6A80"/>
  </w:style>
  <w:style w:type="character" w:customStyle="1" w:styleId="WW8Num27z5">
    <w:name w:val="WW8Num27z5"/>
    <w:rsid w:val="00CF6A80"/>
  </w:style>
  <w:style w:type="character" w:customStyle="1" w:styleId="WW8Num27z6">
    <w:name w:val="WW8Num27z6"/>
    <w:rsid w:val="00CF6A80"/>
  </w:style>
  <w:style w:type="character" w:customStyle="1" w:styleId="WW8Num27z7">
    <w:name w:val="WW8Num27z7"/>
    <w:rsid w:val="00CF6A80"/>
  </w:style>
  <w:style w:type="character" w:customStyle="1" w:styleId="WW8Num27z8">
    <w:name w:val="WW8Num27z8"/>
    <w:rsid w:val="00CF6A80"/>
  </w:style>
  <w:style w:type="character" w:customStyle="1" w:styleId="WW8Num28z0">
    <w:name w:val="WW8Num28z0"/>
    <w:rsid w:val="00CF6A80"/>
    <w:rPr>
      <w:b/>
      <w:sz w:val="28"/>
      <w:szCs w:val="28"/>
    </w:rPr>
  </w:style>
  <w:style w:type="character" w:customStyle="1" w:styleId="WW8Num28z1">
    <w:name w:val="WW8Num28z1"/>
    <w:rsid w:val="00CF6A80"/>
  </w:style>
  <w:style w:type="character" w:customStyle="1" w:styleId="WW8Num28z2">
    <w:name w:val="WW8Num28z2"/>
    <w:rsid w:val="00CF6A80"/>
  </w:style>
  <w:style w:type="character" w:customStyle="1" w:styleId="WW8Num28z3">
    <w:name w:val="WW8Num28z3"/>
    <w:rsid w:val="00CF6A80"/>
  </w:style>
  <w:style w:type="character" w:customStyle="1" w:styleId="WW8Num28z4">
    <w:name w:val="WW8Num28z4"/>
    <w:rsid w:val="00CF6A80"/>
  </w:style>
  <w:style w:type="character" w:customStyle="1" w:styleId="WW8Num28z5">
    <w:name w:val="WW8Num28z5"/>
    <w:rsid w:val="00CF6A80"/>
  </w:style>
  <w:style w:type="character" w:customStyle="1" w:styleId="WW8Num28z6">
    <w:name w:val="WW8Num28z6"/>
    <w:rsid w:val="00CF6A80"/>
  </w:style>
  <w:style w:type="character" w:customStyle="1" w:styleId="WW8Num28z7">
    <w:name w:val="WW8Num28z7"/>
    <w:rsid w:val="00CF6A80"/>
  </w:style>
  <w:style w:type="character" w:customStyle="1" w:styleId="WW8Num28z8">
    <w:name w:val="WW8Num28z8"/>
    <w:rsid w:val="00CF6A80"/>
  </w:style>
  <w:style w:type="character" w:customStyle="1" w:styleId="WW8Num29z0">
    <w:name w:val="WW8Num29z0"/>
    <w:rsid w:val="00CF6A80"/>
    <w:rPr>
      <w:rFonts w:ascii="Wingdings" w:hAnsi="Wingdings" w:cs="Wingdings"/>
    </w:rPr>
  </w:style>
  <w:style w:type="character" w:customStyle="1" w:styleId="WW8Num29z1">
    <w:name w:val="WW8Num29z1"/>
    <w:rsid w:val="00CF6A80"/>
    <w:rPr>
      <w:rFonts w:ascii="Courier New" w:hAnsi="Courier New" w:cs="Courier New"/>
    </w:rPr>
  </w:style>
  <w:style w:type="character" w:customStyle="1" w:styleId="WW8Num29z3">
    <w:name w:val="WW8Num29z3"/>
    <w:rsid w:val="00CF6A80"/>
    <w:rPr>
      <w:rFonts w:ascii="Symbol" w:hAnsi="Symbol" w:cs="Symbol"/>
    </w:rPr>
  </w:style>
  <w:style w:type="character" w:customStyle="1" w:styleId="WW8Num30z0">
    <w:name w:val="WW8Num30z0"/>
    <w:rsid w:val="00CF6A80"/>
    <w:rPr>
      <w:rFonts w:ascii="Wingdings" w:hAnsi="Wingdings" w:cs="Wingdings"/>
    </w:rPr>
  </w:style>
  <w:style w:type="character" w:customStyle="1" w:styleId="WW8Num30z1">
    <w:name w:val="WW8Num30z1"/>
    <w:rsid w:val="00CF6A80"/>
    <w:rPr>
      <w:rFonts w:ascii="Courier New" w:hAnsi="Courier New" w:cs="Courier New"/>
    </w:rPr>
  </w:style>
  <w:style w:type="character" w:customStyle="1" w:styleId="WW8Num30z3">
    <w:name w:val="WW8Num30z3"/>
    <w:rsid w:val="00CF6A80"/>
    <w:rPr>
      <w:rFonts w:ascii="Symbol" w:hAnsi="Symbol" w:cs="Symbol"/>
    </w:rPr>
  </w:style>
  <w:style w:type="character" w:customStyle="1" w:styleId="WW8Num31z0">
    <w:name w:val="WW8Num31z0"/>
    <w:rsid w:val="00CF6A80"/>
    <w:rPr>
      <w:rFonts w:ascii="Wingdings" w:hAnsi="Wingdings" w:cs="Wingdings"/>
    </w:rPr>
  </w:style>
  <w:style w:type="character" w:customStyle="1" w:styleId="WW8Num31z1">
    <w:name w:val="WW8Num31z1"/>
    <w:rsid w:val="00CF6A80"/>
    <w:rPr>
      <w:rFonts w:ascii="Courier New" w:hAnsi="Courier New" w:cs="Courier New"/>
    </w:rPr>
  </w:style>
  <w:style w:type="character" w:customStyle="1" w:styleId="WW8Num31z3">
    <w:name w:val="WW8Num31z3"/>
    <w:rsid w:val="00CF6A80"/>
    <w:rPr>
      <w:rFonts w:ascii="Symbol" w:hAnsi="Symbol" w:cs="Symbol"/>
    </w:rPr>
  </w:style>
  <w:style w:type="character" w:customStyle="1" w:styleId="WW8Num32z0">
    <w:name w:val="WW8Num32z0"/>
    <w:rsid w:val="00CF6A80"/>
    <w:rPr>
      <w:rFonts w:ascii="Wingdings" w:hAnsi="Wingdings" w:cs="Wingdings"/>
      <w:color w:val="auto"/>
    </w:rPr>
  </w:style>
  <w:style w:type="character" w:customStyle="1" w:styleId="WW8Num32z1">
    <w:name w:val="WW8Num32z1"/>
    <w:rsid w:val="00CF6A80"/>
    <w:rPr>
      <w:rFonts w:ascii="Courier New" w:hAnsi="Courier New" w:cs="Courier New"/>
    </w:rPr>
  </w:style>
  <w:style w:type="character" w:customStyle="1" w:styleId="WW8Num32z2">
    <w:name w:val="WW8Num32z2"/>
    <w:rsid w:val="00CF6A80"/>
    <w:rPr>
      <w:rFonts w:ascii="Wingdings" w:hAnsi="Wingdings" w:cs="Wingdings"/>
    </w:rPr>
  </w:style>
  <w:style w:type="character" w:customStyle="1" w:styleId="WW8Num32z3">
    <w:name w:val="WW8Num32z3"/>
    <w:rsid w:val="00CF6A80"/>
    <w:rPr>
      <w:rFonts w:ascii="Symbol" w:hAnsi="Symbol" w:cs="Symbol"/>
    </w:rPr>
  </w:style>
  <w:style w:type="character" w:customStyle="1" w:styleId="WW8Num33z0">
    <w:name w:val="WW8Num33z0"/>
    <w:rsid w:val="00CF6A80"/>
    <w:rPr>
      <w:rFonts w:ascii="Wingdings" w:hAnsi="Wingdings" w:cs="Wingdings"/>
    </w:rPr>
  </w:style>
  <w:style w:type="character" w:customStyle="1" w:styleId="WW8Num33z1">
    <w:name w:val="WW8Num33z1"/>
    <w:rsid w:val="00CF6A80"/>
    <w:rPr>
      <w:rFonts w:ascii="Courier New" w:hAnsi="Courier New" w:cs="Courier New"/>
    </w:rPr>
  </w:style>
  <w:style w:type="character" w:customStyle="1" w:styleId="WW8Num33z3">
    <w:name w:val="WW8Num33z3"/>
    <w:rsid w:val="00CF6A80"/>
    <w:rPr>
      <w:rFonts w:ascii="Symbol" w:hAnsi="Symbol" w:cs="Symbol"/>
    </w:rPr>
  </w:style>
  <w:style w:type="character" w:customStyle="1" w:styleId="WW8Num34z0">
    <w:name w:val="WW8Num34z0"/>
    <w:rsid w:val="00CF6A80"/>
    <w:rPr>
      <w:rFonts w:ascii="Wingdings" w:hAnsi="Wingdings" w:cs="Wingdings"/>
    </w:rPr>
  </w:style>
  <w:style w:type="character" w:customStyle="1" w:styleId="WW8Num34z1">
    <w:name w:val="WW8Num34z1"/>
    <w:rsid w:val="00CF6A80"/>
    <w:rPr>
      <w:rFonts w:ascii="Courier New" w:hAnsi="Courier New" w:cs="Courier New"/>
    </w:rPr>
  </w:style>
  <w:style w:type="character" w:customStyle="1" w:styleId="WW8Num34z3">
    <w:name w:val="WW8Num34z3"/>
    <w:rsid w:val="00CF6A80"/>
    <w:rPr>
      <w:rFonts w:ascii="Symbol" w:hAnsi="Symbol" w:cs="Symbol"/>
    </w:rPr>
  </w:style>
  <w:style w:type="character" w:customStyle="1" w:styleId="WW8Num35z0">
    <w:name w:val="WW8Num35z0"/>
    <w:rsid w:val="00CF6A80"/>
    <w:rPr>
      <w:rFonts w:ascii="Wingdings" w:eastAsia="SimSun" w:hAnsi="Wingdings" w:cs="Wingdings"/>
      <w:szCs w:val="20"/>
      <w:lang w:val="sv-SE"/>
    </w:rPr>
  </w:style>
  <w:style w:type="character" w:customStyle="1" w:styleId="WW8Num35z1">
    <w:name w:val="WW8Num35z1"/>
    <w:rsid w:val="00CF6A80"/>
    <w:rPr>
      <w:rFonts w:ascii="Courier New" w:hAnsi="Courier New" w:cs="Courier New"/>
    </w:rPr>
  </w:style>
  <w:style w:type="character" w:customStyle="1" w:styleId="WW8Num35z3">
    <w:name w:val="WW8Num35z3"/>
    <w:rsid w:val="00CF6A80"/>
    <w:rPr>
      <w:rFonts w:ascii="Symbol" w:hAnsi="Symbol" w:cs="Symbol"/>
    </w:rPr>
  </w:style>
  <w:style w:type="character" w:customStyle="1" w:styleId="WW8Num36z0">
    <w:name w:val="WW8Num36z0"/>
    <w:rsid w:val="00CF6A80"/>
    <w:rPr>
      <w:rFonts w:ascii="Wingdings" w:hAnsi="Wingdings" w:cs="Wingdings"/>
    </w:rPr>
  </w:style>
  <w:style w:type="character" w:customStyle="1" w:styleId="WW8Num36z1">
    <w:name w:val="WW8Num36z1"/>
    <w:rsid w:val="00CF6A80"/>
    <w:rPr>
      <w:rFonts w:ascii="Courier New" w:hAnsi="Courier New" w:cs="Courier New"/>
    </w:rPr>
  </w:style>
  <w:style w:type="character" w:customStyle="1" w:styleId="WW8Num36z3">
    <w:name w:val="WW8Num36z3"/>
    <w:rsid w:val="00CF6A80"/>
    <w:rPr>
      <w:rFonts w:ascii="Symbol" w:hAnsi="Symbol" w:cs="Symbol"/>
    </w:rPr>
  </w:style>
  <w:style w:type="character" w:customStyle="1" w:styleId="WW8Num37z0">
    <w:name w:val="WW8Num37z0"/>
    <w:rsid w:val="00CF6A80"/>
    <w:rPr>
      <w:rFonts w:ascii="Times New Roman" w:eastAsia="Times New Roman" w:hAnsi="Times New Roman" w:cs="Times New Roman"/>
    </w:rPr>
  </w:style>
  <w:style w:type="character" w:customStyle="1" w:styleId="WW8Num37z1">
    <w:name w:val="WW8Num37z1"/>
    <w:rsid w:val="00CF6A80"/>
    <w:rPr>
      <w:rFonts w:ascii="Courier New" w:hAnsi="Courier New" w:cs="Courier New"/>
    </w:rPr>
  </w:style>
  <w:style w:type="character" w:customStyle="1" w:styleId="WW8Num37z2">
    <w:name w:val="WW8Num37z2"/>
    <w:rsid w:val="00CF6A80"/>
    <w:rPr>
      <w:rFonts w:ascii="Wingdings" w:hAnsi="Wingdings" w:cs="Wingdings"/>
    </w:rPr>
  </w:style>
  <w:style w:type="character" w:customStyle="1" w:styleId="WW8Num37z3">
    <w:name w:val="WW8Num37z3"/>
    <w:rsid w:val="00CF6A80"/>
    <w:rPr>
      <w:rFonts w:ascii="Symbol" w:hAnsi="Symbol" w:cs="Symbol"/>
    </w:rPr>
  </w:style>
  <w:style w:type="character" w:customStyle="1" w:styleId="WW8Num38z0">
    <w:name w:val="WW8Num38z0"/>
    <w:rsid w:val="00CF6A80"/>
  </w:style>
  <w:style w:type="character" w:customStyle="1" w:styleId="WW8Num38z1">
    <w:name w:val="WW8Num38z1"/>
    <w:rsid w:val="00CF6A80"/>
  </w:style>
  <w:style w:type="character" w:customStyle="1" w:styleId="WW8Num38z2">
    <w:name w:val="WW8Num38z2"/>
    <w:rsid w:val="00CF6A80"/>
  </w:style>
  <w:style w:type="character" w:customStyle="1" w:styleId="WW8Num38z3">
    <w:name w:val="WW8Num38z3"/>
    <w:rsid w:val="00CF6A80"/>
  </w:style>
  <w:style w:type="character" w:customStyle="1" w:styleId="WW8Num38z4">
    <w:name w:val="WW8Num38z4"/>
    <w:rsid w:val="00CF6A80"/>
  </w:style>
  <w:style w:type="character" w:customStyle="1" w:styleId="WW8Num38z5">
    <w:name w:val="WW8Num38z5"/>
    <w:rsid w:val="00CF6A80"/>
  </w:style>
  <w:style w:type="character" w:customStyle="1" w:styleId="WW8Num38z6">
    <w:name w:val="WW8Num38z6"/>
    <w:rsid w:val="00CF6A80"/>
  </w:style>
  <w:style w:type="character" w:customStyle="1" w:styleId="WW8Num38z7">
    <w:name w:val="WW8Num38z7"/>
    <w:rsid w:val="00CF6A80"/>
  </w:style>
  <w:style w:type="character" w:customStyle="1" w:styleId="WW8Num38z8">
    <w:name w:val="WW8Num38z8"/>
    <w:rsid w:val="00CF6A80"/>
  </w:style>
  <w:style w:type="character" w:customStyle="1" w:styleId="WW8Num39z0">
    <w:name w:val="WW8Num39z0"/>
    <w:rsid w:val="00CF6A80"/>
    <w:rPr>
      <w:rFonts w:ascii="Wingdings" w:hAnsi="Wingdings" w:cs="Wingdings"/>
    </w:rPr>
  </w:style>
  <w:style w:type="character" w:customStyle="1" w:styleId="WW8Num39z1">
    <w:name w:val="WW8Num39z1"/>
    <w:rsid w:val="00CF6A80"/>
    <w:rPr>
      <w:rFonts w:ascii="Courier New" w:hAnsi="Courier New" w:cs="Courier New"/>
    </w:rPr>
  </w:style>
  <w:style w:type="character" w:customStyle="1" w:styleId="WW8Num39z3">
    <w:name w:val="WW8Num39z3"/>
    <w:rsid w:val="00CF6A80"/>
    <w:rPr>
      <w:rFonts w:ascii="Symbol" w:hAnsi="Symbol" w:cs="Symbol"/>
    </w:rPr>
  </w:style>
  <w:style w:type="character" w:customStyle="1" w:styleId="WW8Num40z0">
    <w:name w:val="WW8Num40z0"/>
    <w:rsid w:val="00CF6A80"/>
    <w:rPr>
      <w:rFonts w:ascii="Wingdings" w:hAnsi="Wingdings" w:cs="Wingdings"/>
    </w:rPr>
  </w:style>
  <w:style w:type="character" w:customStyle="1" w:styleId="WW8Num40z1">
    <w:name w:val="WW8Num40z1"/>
    <w:rsid w:val="00CF6A80"/>
    <w:rPr>
      <w:rFonts w:ascii="Courier New" w:hAnsi="Courier New" w:cs="Courier New"/>
    </w:rPr>
  </w:style>
  <w:style w:type="character" w:customStyle="1" w:styleId="WW8Num40z3">
    <w:name w:val="WW8Num40z3"/>
    <w:rsid w:val="00CF6A80"/>
    <w:rPr>
      <w:rFonts w:ascii="Symbol" w:hAnsi="Symbol" w:cs="Symbol"/>
    </w:rPr>
  </w:style>
  <w:style w:type="character" w:customStyle="1" w:styleId="WW8Num41z0">
    <w:name w:val="WW8Num41z0"/>
    <w:rsid w:val="00CF6A80"/>
    <w:rPr>
      <w:rFonts w:ascii="Wingdings" w:hAnsi="Wingdings" w:cs="Wingdings"/>
    </w:rPr>
  </w:style>
  <w:style w:type="character" w:customStyle="1" w:styleId="WW8Num41z1">
    <w:name w:val="WW8Num41z1"/>
    <w:rsid w:val="00CF6A80"/>
    <w:rPr>
      <w:rFonts w:ascii="Courier New" w:hAnsi="Courier New" w:cs="Courier New"/>
    </w:rPr>
  </w:style>
  <w:style w:type="character" w:customStyle="1" w:styleId="WW8Num41z3">
    <w:name w:val="WW8Num41z3"/>
    <w:rsid w:val="00CF6A80"/>
    <w:rPr>
      <w:rFonts w:ascii="Symbol" w:hAnsi="Symbol" w:cs="Symbol"/>
    </w:rPr>
  </w:style>
  <w:style w:type="character" w:customStyle="1" w:styleId="WW8Num42z0">
    <w:name w:val="WW8Num42z0"/>
    <w:rsid w:val="00CF6A80"/>
    <w:rPr>
      <w:rFonts w:ascii="Wingdings" w:hAnsi="Wingdings" w:cs="Wingdings"/>
    </w:rPr>
  </w:style>
  <w:style w:type="character" w:customStyle="1" w:styleId="WW8Num42z1">
    <w:name w:val="WW8Num42z1"/>
    <w:rsid w:val="00CF6A80"/>
    <w:rPr>
      <w:rFonts w:ascii="Courier New" w:hAnsi="Courier New" w:cs="Courier New"/>
    </w:rPr>
  </w:style>
  <w:style w:type="character" w:customStyle="1" w:styleId="WW8Num42z3">
    <w:name w:val="WW8Num42z3"/>
    <w:rsid w:val="00CF6A80"/>
    <w:rPr>
      <w:rFonts w:ascii="Symbol" w:hAnsi="Symbol" w:cs="Symbol"/>
    </w:rPr>
  </w:style>
  <w:style w:type="character" w:customStyle="1" w:styleId="WW8Num43z0">
    <w:name w:val="WW8Num43z0"/>
    <w:rsid w:val="00CF6A80"/>
    <w:rPr>
      <w:rFonts w:ascii="Wingdings" w:eastAsia="SimSun" w:hAnsi="Wingdings" w:cs="Wingdings"/>
      <w:sz w:val="20"/>
      <w:szCs w:val="20"/>
      <w:lang w:val="id-ID"/>
    </w:rPr>
  </w:style>
  <w:style w:type="character" w:customStyle="1" w:styleId="WW8Num43z1">
    <w:name w:val="WW8Num43z1"/>
    <w:rsid w:val="00CF6A80"/>
    <w:rPr>
      <w:rFonts w:ascii="Courier New" w:hAnsi="Courier New" w:cs="Courier New"/>
    </w:rPr>
  </w:style>
  <w:style w:type="character" w:customStyle="1" w:styleId="WW8Num43z3">
    <w:name w:val="WW8Num43z3"/>
    <w:rsid w:val="00CF6A80"/>
    <w:rPr>
      <w:rFonts w:ascii="Symbol" w:hAnsi="Symbol" w:cs="Symbol"/>
    </w:rPr>
  </w:style>
  <w:style w:type="character" w:customStyle="1" w:styleId="WW8Num44z0">
    <w:name w:val="WW8Num44z0"/>
    <w:rsid w:val="00CF6A80"/>
    <w:rPr>
      <w:rFonts w:ascii="Tahoma" w:hAnsi="Tahoma" w:cs="Tahoma"/>
      <w:bCs/>
      <w:sz w:val="20"/>
      <w:szCs w:val="20"/>
    </w:rPr>
  </w:style>
  <w:style w:type="character" w:customStyle="1" w:styleId="WW8Num44z1">
    <w:name w:val="WW8Num44z1"/>
    <w:rsid w:val="00CF6A80"/>
    <w:rPr>
      <w:rFonts w:ascii="Tahoma" w:hAnsi="Tahoma" w:cs="Tahoma"/>
      <w:b w:val="0"/>
      <w:bCs/>
      <w:sz w:val="20"/>
      <w:szCs w:val="20"/>
      <w:lang w:val="en-US"/>
    </w:rPr>
  </w:style>
  <w:style w:type="character" w:customStyle="1" w:styleId="WW8Num44z2">
    <w:name w:val="WW8Num44z2"/>
    <w:rsid w:val="00CF6A80"/>
  </w:style>
  <w:style w:type="character" w:customStyle="1" w:styleId="WW8Num44z3">
    <w:name w:val="WW8Num44z3"/>
    <w:rsid w:val="00CF6A80"/>
  </w:style>
  <w:style w:type="character" w:customStyle="1" w:styleId="WW8Num44z4">
    <w:name w:val="WW8Num44z4"/>
    <w:rsid w:val="00CF6A80"/>
  </w:style>
  <w:style w:type="character" w:customStyle="1" w:styleId="WW8Num44z5">
    <w:name w:val="WW8Num44z5"/>
    <w:rsid w:val="00CF6A80"/>
  </w:style>
  <w:style w:type="character" w:customStyle="1" w:styleId="WW8Num44z6">
    <w:name w:val="WW8Num44z6"/>
    <w:rsid w:val="00CF6A80"/>
  </w:style>
  <w:style w:type="character" w:customStyle="1" w:styleId="WW8Num44z7">
    <w:name w:val="WW8Num44z7"/>
    <w:rsid w:val="00CF6A80"/>
  </w:style>
  <w:style w:type="character" w:customStyle="1" w:styleId="WW8Num44z8">
    <w:name w:val="WW8Num44z8"/>
    <w:rsid w:val="00CF6A80"/>
  </w:style>
  <w:style w:type="character" w:customStyle="1" w:styleId="WW8Num45z0">
    <w:name w:val="WW8Num45z0"/>
    <w:rsid w:val="00CF6A80"/>
    <w:rPr>
      <w:rFonts w:ascii="Wingdings" w:hAnsi="Wingdings" w:cs="Wingdings"/>
    </w:rPr>
  </w:style>
  <w:style w:type="character" w:customStyle="1" w:styleId="WW8Num45z1">
    <w:name w:val="WW8Num45z1"/>
    <w:rsid w:val="00CF6A80"/>
    <w:rPr>
      <w:rFonts w:ascii="Courier New" w:hAnsi="Courier New" w:cs="Courier New"/>
    </w:rPr>
  </w:style>
  <w:style w:type="character" w:customStyle="1" w:styleId="WW8Num45z3">
    <w:name w:val="WW8Num45z3"/>
    <w:rsid w:val="00CF6A80"/>
    <w:rPr>
      <w:rFonts w:ascii="Symbol" w:hAnsi="Symbol" w:cs="Symbol"/>
    </w:rPr>
  </w:style>
  <w:style w:type="character" w:styleId="PageNumber">
    <w:name w:val="page number"/>
    <w:basedOn w:val="DefaultParagraphFont"/>
    <w:rsid w:val="00CF6A80"/>
  </w:style>
  <w:style w:type="character" w:customStyle="1" w:styleId="DocumentMapChar">
    <w:name w:val="Document Map Char"/>
    <w:rsid w:val="00CF6A80"/>
    <w:rPr>
      <w:rFonts w:ascii="Tahoma" w:hAnsi="Tahoma" w:cs="Tahoma"/>
      <w:sz w:val="16"/>
      <w:szCs w:val="16"/>
    </w:rPr>
  </w:style>
  <w:style w:type="character" w:styleId="Emphasis">
    <w:name w:val="Emphasis"/>
    <w:qFormat/>
    <w:rsid w:val="00CF6A80"/>
    <w:rPr>
      <w:i/>
      <w:iCs/>
    </w:rPr>
  </w:style>
  <w:style w:type="character" w:customStyle="1" w:styleId="PlainTextChar">
    <w:name w:val="Plain Text Char"/>
    <w:rsid w:val="00CF6A80"/>
    <w:rPr>
      <w:rFonts w:ascii="Consolas" w:eastAsia="Calibri" w:hAnsi="Consolas" w:cs="Times New Roman"/>
      <w:sz w:val="21"/>
      <w:szCs w:val="21"/>
    </w:rPr>
  </w:style>
  <w:style w:type="character" w:customStyle="1" w:styleId="st">
    <w:name w:val="st"/>
    <w:basedOn w:val="DefaultParagraphFont"/>
    <w:rsid w:val="00CF6A80"/>
  </w:style>
  <w:style w:type="paragraph" w:customStyle="1" w:styleId="Heading">
    <w:name w:val="Heading"/>
    <w:basedOn w:val="Normal"/>
    <w:next w:val="BodyText"/>
    <w:rsid w:val="00CF6A80"/>
    <w:pPr>
      <w:jc w:val="center"/>
    </w:pPr>
    <w:rPr>
      <w:rFonts w:ascii="Arial" w:hAnsi="Arial" w:cs="Arial"/>
      <w:b/>
      <w:sz w:val="28"/>
      <w:szCs w:val="20"/>
      <w:lang w:val="en-GB"/>
    </w:rPr>
  </w:style>
  <w:style w:type="paragraph" w:styleId="BodyText">
    <w:name w:val="Body Text"/>
    <w:basedOn w:val="Normal"/>
    <w:rsid w:val="00CF6A80"/>
    <w:pPr>
      <w:spacing w:after="120"/>
    </w:pPr>
  </w:style>
  <w:style w:type="paragraph" w:styleId="List">
    <w:name w:val="List"/>
    <w:basedOn w:val="BodyText"/>
    <w:rsid w:val="00CF6A80"/>
    <w:rPr>
      <w:rFonts w:ascii="Arial" w:hAnsi="Arial" w:cs="Lohit Hindi"/>
    </w:rPr>
  </w:style>
  <w:style w:type="paragraph" w:styleId="Caption">
    <w:name w:val="caption"/>
    <w:basedOn w:val="Normal"/>
    <w:qFormat/>
    <w:rsid w:val="00CF6A80"/>
    <w:pPr>
      <w:suppressLineNumbers/>
      <w:spacing w:before="120" w:after="120"/>
    </w:pPr>
    <w:rPr>
      <w:rFonts w:ascii="Arial" w:hAnsi="Arial" w:cs="Lohit Hindi"/>
      <w:i/>
      <w:iCs/>
    </w:rPr>
  </w:style>
  <w:style w:type="paragraph" w:customStyle="1" w:styleId="Index">
    <w:name w:val="Index"/>
    <w:basedOn w:val="Normal"/>
    <w:rsid w:val="00CF6A80"/>
    <w:pPr>
      <w:suppressLineNumbers/>
    </w:pPr>
    <w:rPr>
      <w:rFonts w:ascii="Arial" w:hAnsi="Arial" w:cs="Lohit Hindi"/>
    </w:rPr>
  </w:style>
  <w:style w:type="paragraph" w:styleId="Subtitle">
    <w:name w:val="Subtitle"/>
    <w:basedOn w:val="Normal"/>
    <w:next w:val="BodyText"/>
    <w:qFormat/>
    <w:rsid w:val="00CF6A80"/>
    <w:pPr>
      <w:jc w:val="center"/>
    </w:pPr>
    <w:rPr>
      <w:rFonts w:ascii="Arial" w:hAnsi="Arial" w:cs="Arial"/>
      <w:b/>
      <w:sz w:val="22"/>
    </w:rPr>
  </w:style>
  <w:style w:type="paragraph" w:styleId="BodyTextIndent">
    <w:name w:val="Body Text Indent"/>
    <w:basedOn w:val="Normal"/>
    <w:rsid w:val="00CF6A80"/>
    <w:pPr>
      <w:spacing w:line="360" w:lineRule="auto"/>
      <w:ind w:left="720"/>
    </w:pPr>
    <w:rPr>
      <w:rFonts w:ascii="Arial" w:hAnsi="Arial" w:cs="Arial"/>
      <w:sz w:val="22"/>
    </w:rPr>
  </w:style>
  <w:style w:type="paragraph" w:styleId="BalloonText">
    <w:name w:val="Balloon Text"/>
    <w:basedOn w:val="Normal"/>
    <w:rsid w:val="00CF6A80"/>
    <w:rPr>
      <w:rFonts w:ascii="Tahoma" w:hAnsi="Tahoma" w:cs="Tahoma"/>
      <w:sz w:val="16"/>
      <w:szCs w:val="16"/>
    </w:rPr>
  </w:style>
  <w:style w:type="paragraph" w:styleId="Header">
    <w:name w:val="header"/>
    <w:basedOn w:val="Normal"/>
    <w:link w:val="HeaderChar"/>
    <w:rsid w:val="00CF6A80"/>
  </w:style>
  <w:style w:type="paragraph" w:styleId="Footer">
    <w:name w:val="footer"/>
    <w:basedOn w:val="Normal"/>
    <w:rsid w:val="00CF6A80"/>
  </w:style>
  <w:style w:type="paragraph" w:styleId="DocumentMap">
    <w:name w:val="Document Map"/>
    <w:basedOn w:val="Normal"/>
    <w:rsid w:val="00CF6A80"/>
    <w:rPr>
      <w:rFonts w:ascii="Tahoma" w:hAnsi="Tahoma" w:cs="Tahoma"/>
      <w:sz w:val="16"/>
      <w:szCs w:val="16"/>
    </w:rPr>
  </w:style>
  <w:style w:type="paragraph" w:styleId="ListParagraph">
    <w:name w:val="List Paragraph"/>
    <w:basedOn w:val="Normal"/>
    <w:qFormat/>
    <w:rsid w:val="00CF6A80"/>
    <w:pPr>
      <w:spacing w:after="200" w:line="276" w:lineRule="auto"/>
      <w:ind w:left="720"/>
      <w:contextualSpacing/>
    </w:pPr>
    <w:rPr>
      <w:rFonts w:ascii="Calibri" w:eastAsia="Calibri" w:hAnsi="Calibri" w:cs="Calibri"/>
      <w:sz w:val="22"/>
      <w:szCs w:val="22"/>
      <w:lang w:val="en-US"/>
    </w:rPr>
  </w:style>
  <w:style w:type="paragraph" w:styleId="PlainText">
    <w:name w:val="Plain Text"/>
    <w:basedOn w:val="Normal"/>
    <w:rsid w:val="00CF6A80"/>
    <w:rPr>
      <w:rFonts w:ascii="Consolas" w:eastAsia="Calibri" w:hAnsi="Consolas" w:cs="Consolas"/>
      <w:sz w:val="21"/>
      <w:szCs w:val="21"/>
    </w:rPr>
  </w:style>
  <w:style w:type="paragraph" w:customStyle="1" w:styleId="TableContents">
    <w:name w:val="Table Contents"/>
    <w:basedOn w:val="Normal"/>
    <w:rsid w:val="00CF6A80"/>
    <w:pPr>
      <w:suppressLineNumbers/>
    </w:pPr>
  </w:style>
  <w:style w:type="paragraph" w:customStyle="1" w:styleId="TableHeading">
    <w:name w:val="Table Heading"/>
    <w:basedOn w:val="TableContents"/>
    <w:rsid w:val="00CF6A80"/>
    <w:pPr>
      <w:jc w:val="center"/>
    </w:pPr>
    <w:rPr>
      <w:b/>
      <w:bCs/>
    </w:rPr>
  </w:style>
  <w:style w:type="table" w:styleId="TableGrid">
    <w:name w:val="Table Grid"/>
    <w:basedOn w:val="TableNormal"/>
    <w:uiPriority w:val="59"/>
    <w:rsid w:val="00EE5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62D6F"/>
    <w:pPr>
      <w:suppressAutoHyphens w:val="0"/>
      <w:spacing w:before="100" w:beforeAutospacing="1" w:after="100" w:afterAutospacing="1"/>
    </w:pPr>
    <w:rPr>
      <w:lang w:val="en-ID" w:eastAsia="en-ID"/>
    </w:rPr>
  </w:style>
  <w:style w:type="character" w:customStyle="1" w:styleId="HeaderChar">
    <w:name w:val="Header Char"/>
    <w:basedOn w:val="DefaultParagraphFont"/>
    <w:link w:val="Header"/>
    <w:rsid w:val="00FC056F"/>
    <w:rPr>
      <w:sz w:val="24"/>
      <w:szCs w:val="24"/>
      <w:lang w:val="en-Z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9058">
      <w:bodyDiv w:val="1"/>
      <w:marLeft w:val="0"/>
      <w:marRight w:val="0"/>
      <w:marTop w:val="0"/>
      <w:marBottom w:val="0"/>
      <w:divBdr>
        <w:top w:val="none" w:sz="0" w:space="0" w:color="auto"/>
        <w:left w:val="none" w:sz="0" w:space="0" w:color="auto"/>
        <w:bottom w:val="none" w:sz="0" w:space="0" w:color="auto"/>
        <w:right w:val="none" w:sz="0" w:space="0" w:color="auto"/>
      </w:divBdr>
    </w:div>
    <w:div w:id="294219865">
      <w:bodyDiv w:val="1"/>
      <w:marLeft w:val="0"/>
      <w:marRight w:val="0"/>
      <w:marTop w:val="0"/>
      <w:marBottom w:val="0"/>
      <w:divBdr>
        <w:top w:val="none" w:sz="0" w:space="0" w:color="auto"/>
        <w:left w:val="none" w:sz="0" w:space="0" w:color="auto"/>
        <w:bottom w:val="none" w:sz="0" w:space="0" w:color="auto"/>
        <w:right w:val="none" w:sz="0" w:space="0" w:color="auto"/>
      </w:divBdr>
    </w:div>
    <w:div w:id="510336014">
      <w:bodyDiv w:val="1"/>
      <w:marLeft w:val="0"/>
      <w:marRight w:val="0"/>
      <w:marTop w:val="0"/>
      <w:marBottom w:val="0"/>
      <w:divBdr>
        <w:top w:val="none" w:sz="0" w:space="0" w:color="auto"/>
        <w:left w:val="none" w:sz="0" w:space="0" w:color="auto"/>
        <w:bottom w:val="none" w:sz="0" w:space="0" w:color="auto"/>
        <w:right w:val="none" w:sz="0" w:space="0" w:color="auto"/>
      </w:divBdr>
    </w:div>
    <w:div w:id="702176649">
      <w:bodyDiv w:val="1"/>
      <w:marLeft w:val="0"/>
      <w:marRight w:val="0"/>
      <w:marTop w:val="0"/>
      <w:marBottom w:val="0"/>
      <w:divBdr>
        <w:top w:val="none" w:sz="0" w:space="0" w:color="auto"/>
        <w:left w:val="none" w:sz="0" w:space="0" w:color="auto"/>
        <w:bottom w:val="none" w:sz="0" w:space="0" w:color="auto"/>
        <w:right w:val="none" w:sz="0" w:space="0" w:color="auto"/>
      </w:divBdr>
    </w:div>
    <w:div w:id="958607910">
      <w:bodyDiv w:val="1"/>
      <w:marLeft w:val="0"/>
      <w:marRight w:val="0"/>
      <w:marTop w:val="0"/>
      <w:marBottom w:val="0"/>
      <w:divBdr>
        <w:top w:val="none" w:sz="0" w:space="0" w:color="auto"/>
        <w:left w:val="none" w:sz="0" w:space="0" w:color="auto"/>
        <w:bottom w:val="none" w:sz="0" w:space="0" w:color="auto"/>
        <w:right w:val="none" w:sz="0" w:space="0" w:color="auto"/>
      </w:divBdr>
    </w:div>
    <w:div w:id="1241867139">
      <w:bodyDiv w:val="1"/>
      <w:marLeft w:val="0"/>
      <w:marRight w:val="0"/>
      <w:marTop w:val="0"/>
      <w:marBottom w:val="0"/>
      <w:divBdr>
        <w:top w:val="none" w:sz="0" w:space="0" w:color="auto"/>
        <w:left w:val="none" w:sz="0" w:space="0" w:color="auto"/>
        <w:bottom w:val="none" w:sz="0" w:space="0" w:color="auto"/>
        <w:right w:val="none" w:sz="0" w:space="0" w:color="auto"/>
      </w:divBdr>
    </w:div>
    <w:div w:id="1303847507">
      <w:bodyDiv w:val="1"/>
      <w:marLeft w:val="0"/>
      <w:marRight w:val="0"/>
      <w:marTop w:val="0"/>
      <w:marBottom w:val="0"/>
      <w:divBdr>
        <w:top w:val="none" w:sz="0" w:space="0" w:color="auto"/>
        <w:left w:val="none" w:sz="0" w:space="0" w:color="auto"/>
        <w:bottom w:val="none" w:sz="0" w:space="0" w:color="auto"/>
        <w:right w:val="none" w:sz="0" w:space="0" w:color="auto"/>
      </w:divBdr>
      <w:divsChild>
        <w:div w:id="1610114958">
          <w:marLeft w:val="0"/>
          <w:marRight w:val="0"/>
          <w:marTop w:val="0"/>
          <w:marBottom w:val="0"/>
          <w:divBdr>
            <w:top w:val="none" w:sz="0" w:space="0" w:color="auto"/>
            <w:left w:val="none" w:sz="0" w:space="0" w:color="auto"/>
            <w:bottom w:val="none" w:sz="0" w:space="0" w:color="auto"/>
            <w:right w:val="none" w:sz="0" w:space="0" w:color="auto"/>
          </w:divBdr>
          <w:divsChild>
            <w:div w:id="62989035">
              <w:marLeft w:val="0"/>
              <w:marRight w:val="0"/>
              <w:marTop w:val="0"/>
              <w:marBottom w:val="0"/>
              <w:divBdr>
                <w:top w:val="none" w:sz="0" w:space="0" w:color="auto"/>
                <w:left w:val="none" w:sz="0" w:space="0" w:color="auto"/>
                <w:bottom w:val="none" w:sz="0" w:space="0" w:color="auto"/>
                <w:right w:val="none" w:sz="0" w:space="0" w:color="auto"/>
              </w:divBdr>
              <w:divsChild>
                <w:div w:id="2049599145">
                  <w:marLeft w:val="0"/>
                  <w:marRight w:val="0"/>
                  <w:marTop w:val="0"/>
                  <w:marBottom w:val="0"/>
                  <w:divBdr>
                    <w:top w:val="none" w:sz="0" w:space="0" w:color="auto"/>
                    <w:left w:val="none" w:sz="0" w:space="0" w:color="auto"/>
                    <w:bottom w:val="none" w:sz="0" w:space="0" w:color="auto"/>
                    <w:right w:val="none" w:sz="0" w:space="0" w:color="auto"/>
                  </w:divBdr>
                </w:div>
              </w:divsChild>
            </w:div>
            <w:div w:id="329800072">
              <w:marLeft w:val="0"/>
              <w:marRight w:val="0"/>
              <w:marTop w:val="0"/>
              <w:marBottom w:val="0"/>
              <w:divBdr>
                <w:top w:val="none" w:sz="0" w:space="0" w:color="auto"/>
                <w:left w:val="none" w:sz="0" w:space="0" w:color="auto"/>
                <w:bottom w:val="none" w:sz="0" w:space="0" w:color="auto"/>
                <w:right w:val="none" w:sz="0" w:space="0" w:color="auto"/>
              </w:divBdr>
              <w:divsChild>
                <w:div w:id="8300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C9B83-23AC-41CF-83F4-EA07AC9EF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PT</vt:lpstr>
    </vt:vector>
  </TitlesOfParts>
  <Company>Axis</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dc:title>
  <dc:subject/>
  <dc:creator>Keith Evens</dc:creator>
  <cp:keywords/>
  <cp:lastModifiedBy>MARET PATANAN</cp:lastModifiedBy>
  <cp:revision>50</cp:revision>
  <cp:lastPrinted>2015-06-01T02:11:00Z</cp:lastPrinted>
  <dcterms:created xsi:type="dcterms:W3CDTF">2025-11-01T14:05:00Z</dcterms:created>
  <dcterms:modified xsi:type="dcterms:W3CDTF">2026-05-31T08:21:00Z</dcterms:modified>
</cp:coreProperties>
</file>